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94C7E" w:rsidRDefault="00F94C7E" w:rsidP="00F94C7E">
      <w:pPr>
        <w:pStyle w:val="DocumentName"/>
        <w:rPr>
          <w:sz w:val="36"/>
        </w:rPr>
      </w:pPr>
    </w:p>
    <w:p w:rsidR="00F94C7E" w:rsidRDefault="00F94C7E" w:rsidP="00F94C7E">
      <w:pPr>
        <w:pStyle w:val="DocumentName"/>
        <w:rPr>
          <w:sz w:val="36"/>
        </w:rPr>
      </w:pPr>
    </w:p>
    <w:p w:rsidR="00F94C7E" w:rsidRDefault="00F94C7E" w:rsidP="00F94C7E">
      <w:pPr>
        <w:pStyle w:val="DocumentName"/>
        <w:rPr>
          <w:sz w:val="36"/>
        </w:rPr>
      </w:pPr>
    </w:p>
    <w:p w:rsidR="00F94C7E" w:rsidRDefault="00F94C7E" w:rsidP="00F94C7E">
      <w:pPr>
        <w:pStyle w:val="DocumentName"/>
        <w:rPr>
          <w:sz w:val="36"/>
        </w:rPr>
      </w:pPr>
    </w:p>
    <w:p w:rsidR="00F94C7E" w:rsidRDefault="00F94C7E" w:rsidP="00F94C7E">
      <w:pPr>
        <w:pStyle w:val="DocumentName"/>
        <w:rPr>
          <w:sz w:val="36"/>
        </w:rPr>
      </w:pPr>
    </w:p>
    <w:p w:rsidR="00F94C7E" w:rsidRPr="00647695" w:rsidRDefault="00F94C7E" w:rsidP="00F94C7E">
      <w:pPr>
        <w:pStyle w:val="DocumentName"/>
        <w:rPr>
          <w:sz w:val="36"/>
        </w:rPr>
      </w:pPr>
      <w:r>
        <w:rPr>
          <w:sz w:val="36"/>
        </w:rPr>
        <w:t>Software Requirement Specification</w:t>
      </w:r>
    </w:p>
    <w:p w:rsidR="00BD586D" w:rsidRDefault="00BD586D"/>
    <w:p w:rsidR="00BD586D" w:rsidRPr="00BD586D" w:rsidRDefault="00BD586D" w:rsidP="00BD586D"/>
    <w:p w:rsidR="00BD586D" w:rsidRPr="00BD586D" w:rsidRDefault="00BD586D" w:rsidP="00BD586D"/>
    <w:p w:rsidR="00BD586D" w:rsidRPr="00BD586D" w:rsidRDefault="00BD586D" w:rsidP="00BD586D">
      <w:pPr>
        <w:jc w:val="center"/>
        <w:rPr>
          <w:rFonts w:ascii="Arial Narrow" w:hAnsi="Arial Narrow"/>
        </w:rPr>
      </w:pPr>
      <w:r w:rsidRPr="00BD586D">
        <w:rPr>
          <w:rFonts w:ascii="Arial Narrow" w:hAnsi="Arial Narrow"/>
          <w:sz w:val="52"/>
        </w:rPr>
        <w:t>TuanHoangLaptop</w:t>
      </w:r>
      <w:r>
        <w:rPr>
          <w:rFonts w:ascii="Arial Narrow" w:hAnsi="Arial Narrow"/>
          <w:sz w:val="52"/>
        </w:rPr>
        <w:t>.com</w:t>
      </w:r>
    </w:p>
    <w:p w:rsidR="00DC337A" w:rsidRDefault="00BD586D" w:rsidP="00BD586D">
      <w:pPr>
        <w:tabs>
          <w:tab w:val="left" w:pos="3900"/>
        </w:tabs>
      </w:pPr>
      <w:r>
        <w:tab/>
      </w:r>
      <w:r>
        <w:tab/>
      </w:r>
    </w:p>
    <w:p w:rsidR="00DC337A" w:rsidRDefault="00DC337A">
      <w:r>
        <w:br w:type="page"/>
      </w:r>
    </w:p>
    <w:p w:rsidR="00181A2A" w:rsidRDefault="00181A2A" w:rsidP="00181A2A">
      <w:pPr>
        <w:pStyle w:val="NormalH"/>
      </w:pPr>
      <w:r>
        <w:lastRenderedPageBreak/>
        <w:t>Record of change</w:t>
      </w:r>
    </w:p>
    <w:p w:rsidR="00181A2A" w:rsidRDefault="00181A2A" w:rsidP="00181A2A"/>
    <w:p w:rsidR="00181A2A" w:rsidRDefault="00181A2A" w:rsidP="00181A2A">
      <w:r>
        <w:t>*A - Added M - Modified D - Deleted</w:t>
      </w:r>
    </w:p>
    <w:tbl>
      <w:tblPr>
        <w:tblW w:w="0" w:type="auto"/>
        <w:tblInd w:w="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80" w:type="dxa"/>
          <w:right w:w="80" w:type="dxa"/>
        </w:tblCellMar>
        <w:tblLook w:val="0000" w:firstRow="0" w:lastRow="0" w:firstColumn="0" w:lastColumn="0" w:noHBand="0" w:noVBand="0"/>
      </w:tblPr>
      <w:tblGrid>
        <w:gridCol w:w="1260"/>
        <w:gridCol w:w="2070"/>
        <w:gridCol w:w="810"/>
        <w:gridCol w:w="3330"/>
        <w:gridCol w:w="1530"/>
      </w:tblGrid>
      <w:tr w:rsidR="00181A2A" w:rsidTr="00E2622C">
        <w:tc>
          <w:tcPr>
            <w:tcW w:w="1260" w:type="dxa"/>
            <w:shd w:val="clear" w:color="auto" w:fill="FFE8E1"/>
          </w:tcPr>
          <w:p w:rsidR="00181A2A" w:rsidRDefault="00181A2A" w:rsidP="00E2622C">
            <w:pPr>
              <w:pStyle w:val="HeadingLv1"/>
            </w:pPr>
            <w:r>
              <w:t>Effective Date</w:t>
            </w:r>
          </w:p>
        </w:tc>
        <w:tc>
          <w:tcPr>
            <w:tcW w:w="2070" w:type="dxa"/>
            <w:shd w:val="clear" w:color="auto" w:fill="FFE8E1"/>
          </w:tcPr>
          <w:p w:rsidR="00181A2A" w:rsidRDefault="00181A2A" w:rsidP="00E2622C">
            <w:pPr>
              <w:pStyle w:val="HeadingLv1"/>
            </w:pPr>
            <w:r>
              <w:t>Changed Items</w:t>
            </w:r>
          </w:p>
        </w:tc>
        <w:tc>
          <w:tcPr>
            <w:tcW w:w="810" w:type="dxa"/>
            <w:shd w:val="clear" w:color="auto" w:fill="FFE8E1"/>
          </w:tcPr>
          <w:p w:rsidR="00181A2A" w:rsidRDefault="00181A2A" w:rsidP="00E2622C">
            <w:pPr>
              <w:pStyle w:val="HeadingLv1"/>
            </w:pPr>
            <w:r>
              <w:t>A*</w:t>
            </w:r>
            <w:r>
              <w:br/>
              <w:t>M, D</w:t>
            </w:r>
          </w:p>
        </w:tc>
        <w:tc>
          <w:tcPr>
            <w:tcW w:w="3330" w:type="dxa"/>
            <w:shd w:val="clear" w:color="auto" w:fill="FFE8E1"/>
          </w:tcPr>
          <w:p w:rsidR="00181A2A" w:rsidRDefault="00181A2A" w:rsidP="00E2622C">
            <w:pPr>
              <w:pStyle w:val="HeadingLv1"/>
            </w:pPr>
            <w:r>
              <w:t>Change Description</w:t>
            </w:r>
          </w:p>
        </w:tc>
        <w:tc>
          <w:tcPr>
            <w:tcW w:w="1530" w:type="dxa"/>
            <w:shd w:val="clear" w:color="auto" w:fill="FFE8E1"/>
          </w:tcPr>
          <w:p w:rsidR="00181A2A" w:rsidRDefault="00181A2A" w:rsidP="00E2622C">
            <w:pPr>
              <w:pStyle w:val="HeadingLv1"/>
            </w:pPr>
            <w:r>
              <w:t>New Version</w:t>
            </w:r>
          </w:p>
        </w:tc>
      </w:tr>
      <w:tr w:rsidR="00181A2A" w:rsidTr="00E2622C">
        <w:tc>
          <w:tcPr>
            <w:tcW w:w="1260" w:type="dxa"/>
          </w:tcPr>
          <w:p w:rsidR="00181A2A" w:rsidRDefault="00181A2A" w:rsidP="00D06770">
            <w:pPr>
              <w:pStyle w:val="Bang"/>
            </w:pPr>
            <w:r>
              <w:t>2018-08-</w:t>
            </w:r>
            <w:r w:rsidR="00D06770">
              <w:t>18</w:t>
            </w:r>
          </w:p>
        </w:tc>
        <w:tc>
          <w:tcPr>
            <w:tcW w:w="2070" w:type="dxa"/>
          </w:tcPr>
          <w:p w:rsidR="00181A2A" w:rsidRDefault="00181A2A" w:rsidP="00E2622C">
            <w:pPr>
              <w:pStyle w:val="Bang"/>
            </w:pPr>
            <w:r>
              <w:t>Initial Version</w:t>
            </w:r>
          </w:p>
        </w:tc>
        <w:tc>
          <w:tcPr>
            <w:tcW w:w="810" w:type="dxa"/>
          </w:tcPr>
          <w:p w:rsidR="00181A2A" w:rsidRDefault="00181A2A" w:rsidP="00E2622C">
            <w:pPr>
              <w:pStyle w:val="Bang"/>
            </w:pPr>
            <w:r>
              <w:t>A</w:t>
            </w:r>
          </w:p>
        </w:tc>
        <w:tc>
          <w:tcPr>
            <w:tcW w:w="3330" w:type="dxa"/>
          </w:tcPr>
          <w:p w:rsidR="00181A2A" w:rsidRDefault="00181A2A" w:rsidP="00E2622C">
            <w:pPr>
              <w:pStyle w:val="Bang"/>
            </w:pPr>
            <w:r>
              <w:t>Create the document</w:t>
            </w:r>
          </w:p>
        </w:tc>
        <w:tc>
          <w:tcPr>
            <w:tcW w:w="1530" w:type="dxa"/>
          </w:tcPr>
          <w:p w:rsidR="00181A2A" w:rsidRDefault="00181A2A" w:rsidP="00E2622C">
            <w:pPr>
              <w:pStyle w:val="Bang"/>
            </w:pPr>
            <w:r>
              <w:t>0.0.0.1</w:t>
            </w:r>
          </w:p>
        </w:tc>
      </w:tr>
      <w:tr w:rsidR="00181A2A" w:rsidTr="00E2622C">
        <w:tc>
          <w:tcPr>
            <w:tcW w:w="1260" w:type="dxa"/>
          </w:tcPr>
          <w:p w:rsidR="00181A2A" w:rsidRDefault="00181A2A" w:rsidP="00E2622C">
            <w:pPr>
              <w:pStyle w:val="Bang"/>
            </w:pPr>
          </w:p>
        </w:tc>
        <w:tc>
          <w:tcPr>
            <w:tcW w:w="2070" w:type="dxa"/>
          </w:tcPr>
          <w:p w:rsidR="00181A2A" w:rsidRDefault="00181A2A" w:rsidP="00E2622C">
            <w:pPr>
              <w:pStyle w:val="Bang"/>
            </w:pPr>
          </w:p>
        </w:tc>
        <w:tc>
          <w:tcPr>
            <w:tcW w:w="810" w:type="dxa"/>
          </w:tcPr>
          <w:p w:rsidR="00181A2A" w:rsidRDefault="00181A2A" w:rsidP="00E2622C">
            <w:pPr>
              <w:pStyle w:val="Bang"/>
            </w:pPr>
          </w:p>
        </w:tc>
        <w:tc>
          <w:tcPr>
            <w:tcW w:w="3330" w:type="dxa"/>
          </w:tcPr>
          <w:p w:rsidR="00181A2A" w:rsidRDefault="00181A2A" w:rsidP="00E2622C">
            <w:pPr>
              <w:pStyle w:val="Bang"/>
            </w:pPr>
          </w:p>
        </w:tc>
        <w:tc>
          <w:tcPr>
            <w:tcW w:w="1530" w:type="dxa"/>
          </w:tcPr>
          <w:p w:rsidR="00181A2A" w:rsidRDefault="00181A2A" w:rsidP="00E2622C">
            <w:pPr>
              <w:pStyle w:val="Bang"/>
            </w:pPr>
          </w:p>
        </w:tc>
      </w:tr>
      <w:tr w:rsidR="00181A2A" w:rsidTr="00E2622C">
        <w:tc>
          <w:tcPr>
            <w:tcW w:w="1260" w:type="dxa"/>
          </w:tcPr>
          <w:p w:rsidR="00181A2A" w:rsidRPr="005C6165" w:rsidRDefault="00181A2A" w:rsidP="00E2622C">
            <w:pPr>
              <w:pStyle w:val="Bang"/>
              <w:rPr>
                <w:b/>
                <w:bCs/>
              </w:rPr>
            </w:pPr>
          </w:p>
        </w:tc>
        <w:tc>
          <w:tcPr>
            <w:tcW w:w="2070" w:type="dxa"/>
          </w:tcPr>
          <w:p w:rsidR="00181A2A" w:rsidRDefault="00181A2A" w:rsidP="00E2622C">
            <w:pPr>
              <w:pStyle w:val="Bang"/>
            </w:pPr>
          </w:p>
        </w:tc>
        <w:tc>
          <w:tcPr>
            <w:tcW w:w="810" w:type="dxa"/>
          </w:tcPr>
          <w:p w:rsidR="00181A2A" w:rsidRDefault="00181A2A" w:rsidP="00E2622C">
            <w:pPr>
              <w:pStyle w:val="Bang"/>
            </w:pPr>
          </w:p>
        </w:tc>
        <w:tc>
          <w:tcPr>
            <w:tcW w:w="3330" w:type="dxa"/>
          </w:tcPr>
          <w:p w:rsidR="00181A2A" w:rsidRDefault="00181A2A" w:rsidP="00E2622C">
            <w:pPr>
              <w:pStyle w:val="Bang"/>
            </w:pPr>
          </w:p>
        </w:tc>
        <w:tc>
          <w:tcPr>
            <w:tcW w:w="1530" w:type="dxa"/>
          </w:tcPr>
          <w:p w:rsidR="00181A2A" w:rsidRDefault="00181A2A" w:rsidP="00E2622C">
            <w:pPr>
              <w:pStyle w:val="Bang"/>
            </w:pPr>
          </w:p>
        </w:tc>
      </w:tr>
      <w:tr w:rsidR="00181A2A" w:rsidTr="00E2622C">
        <w:tc>
          <w:tcPr>
            <w:tcW w:w="1260" w:type="dxa"/>
          </w:tcPr>
          <w:p w:rsidR="00181A2A" w:rsidRDefault="00181A2A" w:rsidP="00E2622C">
            <w:pPr>
              <w:pStyle w:val="Bang"/>
            </w:pPr>
          </w:p>
        </w:tc>
        <w:tc>
          <w:tcPr>
            <w:tcW w:w="2070" w:type="dxa"/>
          </w:tcPr>
          <w:p w:rsidR="00181A2A" w:rsidRDefault="00181A2A" w:rsidP="00E2622C">
            <w:pPr>
              <w:pStyle w:val="Bang"/>
            </w:pPr>
          </w:p>
        </w:tc>
        <w:tc>
          <w:tcPr>
            <w:tcW w:w="810" w:type="dxa"/>
          </w:tcPr>
          <w:p w:rsidR="00181A2A" w:rsidRDefault="00181A2A" w:rsidP="00E2622C">
            <w:pPr>
              <w:pStyle w:val="Bang"/>
            </w:pPr>
          </w:p>
        </w:tc>
        <w:tc>
          <w:tcPr>
            <w:tcW w:w="3330" w:type="dxa"/>
          </w:tcPr>
          <w:p w:rsidR="00181A2A" w:rsidRDefault="00181A2A" w:rsidP="00E2622C">
            <w:pPr>
              <w:pStyle w:val="Bang"/>
            </w:pPr>
          </w:p>
        </w:tc>
        <w:tc>
          <w:tcPr>
            <w:tcW w:w="1530" w:type="dxa"/>
          </w:tcPr>
          <w:p w:rsidR="00181A2A" w:rsidRDefault="00181A2A" w:rsidP="00E2622C">
            <w:pPr>
              <w:pStyle w:val="Bang"/>
            </w:pPr>
          </w:p>
        </w:tc>
      </w:tr>
    </w:tbl>
    <w:p w:rsidR="00181A2A" w:rsidRDefault="00181A2A" w:rsidP="00181A2A">
      <w:pPr>
        <w:rPr>
          <w:rFonts w:ascii="Verdana" w:hAnsi="Verdana"/>
          <w:b/>
          <w:color w:val="385623" w:themeColor="accent6" w:themeShade="80"/>
          <w:lang w:val="en-GB"/>
        </w:rPr>
      </w:pPr>
    </w:p>
    <w:p w:rsidR="00181A2A" w:rsidRDefault="00181A2A" w:rsidP="00181A2A">
      <w:pPr>
        <w:rPr>
          <w:rFonts w:ascii="Verdana" w:hAnsi="Verdana"/>
          <w:b/>
          <w:color w:val="385623" w:themeColor="accent6" w:themeShade="80"/>
          <w:lang w:val="en-GB"/>
        </w:rPr>
      </w:pPr>
    </w:p>
    <w:p w:rsidR="00181A2A" w:rsidRPr="00924098" w:rsidRDefault="00181A2A" w:rsidP="00181A2A">
      <w:pPr>
        <w:rPr>
          <w:rFonts w:ascii="Verdana" w:hAnsi="Verdana"/>
          <w:b/>
          <w:color w:val="385623" w:themeColor="accent6" w:themeShade="80"/>
          <w:lang w:val="en-GB"/>
        </w:rPr>
      </w:pPr>
      <w:r w:rsidRPr="00676A26">
        <w:rPr>
          <w:rFonts w:ascii="Verdana" w:hAnsi="Verdana"/>
          <w:b/>
          <w:color w:val="385623" w:themeColor="accent6" w:themeShade="80"/>
          <w:sz w:val="24"/>
          <w:lang w:val="en-GB"/>
        </w:rPr>
        <w:t>SIGNATURE</w:t>
      </w:r>
      <w:r w:rsidRPr="00924098">
        <w:rPr>
          <w:rFonts w:ascii="Verdana" w:hAnsi="Verdana"/>
          <w:b/>
          <w:color w:val="385623" w:themeColor="accent6" w:themeShade="80"/>
          <w:lang w:val="en-GB"/>
        </w:rPr>
        <w:t xml:space="preserve"> </w:t>
      </w:r>
      <w:r>
        <w:rPr>
          <w:rFonts w:ascii="Verdana" w:hAnsi="Verdana"/>
          <w:b/>
          <w:color w:val="385623" w:themeColor="accent6" w:themeShade="80"/>
          <w:lang w:val="en-GB"/>
        </w:rPr>
        <w:t xml:space="preserve"> </w:t>
      </w:r>
    </w:p>
    <w:p w:rsidR="00181A2A" w:rsidRPr="00924098" w:rsidRDefault="00181A2A" w:rsidP="00181A2A">
      <w:pPr>
        <w:rPr>
          <w:rFonts w:ascii="Verdana" w:hAnsi="Verdana"/>
          <w:color w:val="385623" w:themeColor="accent6" w:themeShade="80"/>
        </w:rPr>
      </w:pPr>
    </w:p>
    <w:p w:rsidR="00181A2A" w:rsidRPr="00924098" w:rsidRDefault="00181A2A" w:rsidP="00181A2A">
      <w:pPr>
        <w:rPr>
          <w:rFonts w:ascii="Verdana" w:hAnsi="Verdana"/>
          <w:color w:val="385623" w:themeColor="accent6" w:themeShade="80"/>
        </w:rPr>
      </w:pPr>
      <w:r>
        <w:rPr>
          <w:rFonts w:ascii="Verdana" w:hAnsi="Verdana"/>
          <w:color w:val="385623" w:themeColor="accent6" w:themeShade="80"/>
        </w:rPr>
        <w:tab/>
      </w:r>
    </w:p>
    <w:p w:rsidR="00181A2A" w:rsidRPr="00676A26" w:rsidRDefault="00181A2A" w:rsidP="00181A2A">
      <w:pPr>
        <w:rPr>
          <w:color w:val="385623" w:themeColor="accent6" w:themeShade="80"/>
        </w:rPr>
      </w:pPr>
      <w:r w:rsidRPr="00934B62">
        <w:rPr>
          <w:bCs/>
          <w:i/>
          <w:color w:val="385623" w:themeColor="accent6" w:themeShade="80"/>
        </w:rPr>
        <w:t>ORIGINATOR</w:t>
      </w:r>
      <w:r w:rsidRPr="00676A26">
        <w:rPr>
          <w:b/>
          <w:bCs/>
          <w:color w:val="385623" w:themeColor="accent6" w:themeShade="80"/>
        </w:rPr>
        <w:t>:</w:t>
      </w:r>
      <w:r w:rsidRPr="00676A26">
        <w:rPr>
          <w:color w:val="385623" w:themeColor="accent6" w:themeShade="80"/>
        </w:rPr>
        <w:tab/>
      </w:r>
      <w:r w:rsidRPr="00676A26">
        <w:rPr>
          <w:color w:val="385623" w:themeColor="accent6" w:themeShade="80"/>
        </w:rPr>
        <w:tab/>
      </w:r>
    </w:p>
    <w:p w:rsidR="00181A2A" w:rsidRPr="00BB4419" w:rsidRDefault="00181A2A" w:rsidP="00181A2A">
      <w:pPr>
        <w:rPr>
          <w:b/>
          <w:color w:val="385623" w:themeColor="accent6" w:themeShade="80"/>
        </w:rPr>
      </w:pPr>
      <w:r w:rsidRPr="00676A26">
        <w:rPr>
          <w:color w:val="385623" w:themeColor="accent6" w:themeShade="80"/>
        </w:rPr>
        <w:t xml:space="preserve"> </w:t>
      </w:r>
      <w:r>
        <w:rPr>
          <w:color w:val="385623" w:themeColor="accent6" w:themeShade="80"/>
        </w:rPr>
        <w:tab/>
      </w:r>
      <w:r>
        <w:rPr>
          <w:color w:val="385623" w:themeColor="accent6" w:themeShade="80"/>
        </w:rPr>
        <w:tab/>
      </w:r>
      <w:r w:rsidRPr="00BB4419">
        <w:rPr>
          <w:b/>
          <w:color w:val="385623" w:themeColor="accent6" w:themeShade="80"/>
        </w:rPr>
        <w:t>PHAM VAN HIEU</w:t>
      </w:r>
      <w:r w:rsidRPr="00BB4419">
        <w:rPr>
          <w:b/>
          <w:color w:val="385623" w:themeColor="accent6" w:themeShade="80"/>
        </w:rPr>
        <w:tab/>
      </w:r>
    </w:p>
    <w:p w:rsidR="00181A2A" w:rsidRPr="00676A26" w:rsidRDefault="00181A2A" w:rsidP="00181A2A">
      <w:pPr>
        <w:rPr>
          <w:b/>
          <w:bCs/>
          <w:color w:val="385623" w:themeColor="accent6" w:themeShade="80"/>
        </w:rPr>
      </w:pPr>
    </w:p>
    <w:p w:rsidR="00181A2A" w:rsidRPr="00676A26" w:rsidRDefault="00181A2A" w:rsidP="00181A2A">
      <w:pPr>
        <w:rPr>
          <w:color w:val="385623" w:themeColor="accent6" w:themeShade="80"/>
        </w:rPr>
      </w:pPr>
      <w:r w:rsidRPr="00934B62">
        <w:rPr>
          <w:bCs/>
          <w:i/>
          <w:color w:val="385623" w:themeColor="accent6" w:themeShade="80"/>
        </w:rPr>
        <w:t>REVIEWERS</w:t>
      </w:r>
      <w:r w:rsidRPr="00676A26">
        <w:rPr>
          <w:b/>
          <w:bCs/>
          <w:color w:val="385623" w:themeColor="accent6" w:themeShade="80"/>
        </w:rPr>
        <w:t>:</w:t>
      </w:r>
      <w:r w:rsidRPr="00676A26">
        <w:rPr>
          <w:color w:val="385623" w:themeColor="accent6" w:themeShade="80"/>
        </w:rPr>
        <w:tab/>
      </w:r>
      <w:r w:rsidRPr="00676A26">
        <w:rPr>
          <w:color w:val="385623" w:themeColor="accent6" w:themeShade="80"/>
        </w:rPr>
        <w:tab/>
      </w:r>
    </w:p>
    <w:p w:rsidR="00181A2A" w:rsidRPr="00676A26" w:rsidRDefault="00181A2A" w:rsidP="00181A2A">
      <w:pPr>
        <w:rPr>
          <w:color w:val="385623" w:themeColor="accent6" w:themeShade="80"/>
        </w:rPr>
      </w:pPr>
      <w:r>
        <w:rPr>
          <w:color w:val="385623" w:themeColor="accent6" w:themeShade="80"/>
        </w:rPr>
        <w:tab/>
      </w:r>
      <w:r>
        <w:rPr>
          <w:color w:val="385623" w:themeColor="accent6" w:themeShade="80"/>
        </w:rPr>
        <w:tab/>
      </w:r>
    </w:p>
    <w:p w:rsidR="00181A2A" w:rsidRPr="00676A26" w:rsidRDefault="00181A2A" w:rsidP="00181A2A">
      <w:pPr>
        <w:rPr>
          <w:color w:val="385623" w:themeColor="accent6" w:themeShade="80"/>
        </w:rPr>
      </w:pPr>
    </w:p>
    <w:p w:rsidR="00181A2A" w:rsidRPr="00924098" w:rsidRDefault="00181A2A" w:rsidP="00181A2A">
      <w:pPr>
        <w:rPr>
          <w:color w:val="385623" w:themeColor="accent6" w:themeShade="80"/>
        </w:rPr>
      </w:pPr>
      <w:r w:rsidRPr="00934B62">
        <w:rPr>
          <w:bCs/>
          <w:i/>
          <w:color w:val="385623" w:themeColor="accent6" w:themeShade="80"/>
        </w:rPr>
        <w:t>APPROVAL</w:t>
      </w:r>
      <w:r w:rsidRPr="00676A26">
        <w:rPr>
          <w:b/>
          <w:bCs/>
          <w:color w:val="385623" w:themeColor="accent6" w:themeShade="80"/>
        </w:rPr>
        <w:t>:</w:t>
      </w:r>
      <w:r w:rsidRPr="00676A26">
        <w:rPr>
          <w:color w:val="385623" w:themeColor="accent6" w:themeShade="80"/>
        </w:rPr>
        <w:tab/>
      </w:r>
      <w:r w:rsidRPr="00924098">
        <w:rPr>
          <w:color w:val="385623" w:themeColor="accent6" w:themeShade="80"/>
        </w:rPr>
        <w:tab/>
      </w:r>
    </w:p>
    <w:p w:rsidR="00181A2A" w:rsidRDefault="00181A2A" w:rsidP="00181A2A">
      <w:r>
        <w:tab/>
      </w:r>
      <w:r>
        <w:tab/>
      </w:r>
      <w:r w:rsidRPr="00BB4419">
        <w:rPr>
          <w:b/>
          <w:color w:val="385623" w:themeColor="accent6" w:themeShade="80"/>
        </w:rPr>
        <w:t>PHAM VAN HIEU</w:t>
      </w:r>
    </w:p>
    <w:p w:rsidR="00471A51" w:rsidRDefault="00471A51" w:rsidP="00BD586D">
      <w:pPr>
        <w:tabs>
          <w:tab w:val="left" w:pos="3900"/>
        </w:tabs>
      </w:pPr>
    </w:p>
    <w:p w:rsidR="00471A51" w:rsidRDefault="00471A51">
      <w:r>
        <w:br w:type="page"/>
      </w:r>
    </w:p>
    <w:p w:rsidR="009758A3" w:rsidRDefault="009758A3" w:rsidP="00316E42">
      <w:pPr>
        <w:pStyle w:val="NormalH"/>
        <w:outlineLvl w:val="0"/>
      </w:pPr>
      <w:r>
        <w:lastRenderedPageBreak/>
        <w:t>TABLE OF CONTENTS</w:t>
      </w:r>
    </w:p>
    <w:p w:rsidR="00747562" w:rsidRDefault="00747562" w:rsidP="00BD586D">
      <w:pPr>
        <w:tabs>
          <w:tab w:val="left" w:pos="3900"/>
        </w:tabs>
      </w:pPr>
    </w:p>
    <w:p w:rsidR="00747562" w:rsidRDefault="00747562">
      <w:r>
        <w:br w:type="page"/>
      </w:r>
    </w:p>
    <w:p w:rsidR="00A57EE3" w:rsidRPr="00A57EE3" w:rsidRDefault="00A57EE3" w:rsidP="00A57EE3">
      <w:pPr>
        <w:keepNext/>
        <w:pageBreakBefore/>
        <w:widowControl w:val="0"/>
        <w:tabs>
          <w:tab w:val="num" w:pos="432"/>
        </w:tabs>
        <w:spacing w:before="360" w:after="240" w:line="360" w:lineRule="auto"/>
        <w:ind w:left="432" w:hanging="432"/>
        <w:outlineLvl w:val="0"/>
        <w:rPr>
          <w:rFonts w:ascii="Verdana" w:eastAsia="Times New Roman" w:hAnsi="Verdana" w:cs="Times New Roman"/>
          <w:b/>
          <w:bCs/>
          <w:caps/>
          <w:snapToGrid w:val="0"/>
          <w:color w:val="6E2500"/>
          <w:kern w:val="28"/>
          <w:sz w:val="24"/>
          <w:szCs w:val="24"/>
        </w:rPr>
      </w:pPr>
      <w:bookmarkStart w:id="0" w:name="_Toc521150196"/>
      <w:bookmarkStart w:id="1" w:name="_Toc362444934"/>
      <w:r w:rsidRPr="00A57EE3">
        <w:rPr>
          <w:rFonts w:ascii="Verdana" w:eastAsia="Times New Roman" w:hAnsi="Verdana" w:cs="Times New Roman"/>
          <w:b/>
          <w:bCs/>
          <w:caps/>
          <w:snapToGrid w:val="0"/>
          <w:color w:val="6E2500"/>
          <w:kern w:val="28"/>
          <w:sz w:val="24"/>
          <w:szCs w:val="24"/>
        </w:rPr>
        <w:lastRenderedPageBreak/>
        <w:t>Introduction</w:t>
      </w:r>
      <w:bookmarkEnd w:id="0"/>
      <w:bookmarkEnd w:id="1"/>
    </w:p>
    <w:p w:rsidR="00714682" w:rsidRPr="00A57EE3" w:rsidRDefault="00A57EE3" w:rsidP="00714682">
      <w:pPr>
        <w:keepNext/>
        <w:numPr>
          <w:ilvl w:val="1"/>
          <w:numId w:val="0"/>
        </w:numPr>
        <w:tabs>
          <w:tab w:val="num" w:pos="576"/>
        </w:tabs>
        <w:spacing w:before="480" w:after="240"/>
        <w:ind w:left="576" w:hanging="576"/>
        <w:jc w:val="both"/>
        <w:outlineLvl w:val="1"/>
        <w:rPr>
          <w:rFonts w:ascii="Verdana" w:eastAsia="Times New Roman" w:hAnsi="Verdana" w:cs="Tahoma"/>
          <w:b/>
          <w:i/>
          <w:iCs/>
          <w:snapToGrid w:val="0"/>
          <w:color w:val="003400"/>
        </w:rPr>
      </w:pPr>
      <w:bookmarkStart w:id="2" w:name="_Toc521150197"/>
      <w:bookmarkStart w:id="3" w:name="_Toc362444935"/>
      <w:r w:rsidRPr="00A57EE3">
        <w:rPr>
          <w:rFonts w:ascii="Verdana" w:eastAsia="Times New Roman" w:hAnsi="Verdana" w:cs="Tahoma"/>
          <w:b/>
          <w:i/>
          <w:iCs/>
          <w:snapToGrid w:val="0"/>
          <w:color w:val="003400"/>
        </w:rPr>
        <w:t>Purpose</w:t>
      </w:r>
      <w:bookmarkEnd w:id="2"/>
      <w:bookmarkEnd w:id="3"/>
      <w:r w:rsidR="00714682">
        <w:rPr>
          <w:rFonts w:ascii="Verdana" w:eastAsia="Times New Roman" w:hAnsi="Verdana" w:cs="Tahoma"/>
          <w:b/>
          <w:i/>
          <w:iCs/>
          <w:snapToGrid w:val="0"/>
          <w:color w:val="003400"/>
        </w:rPr>
        <w:t>:</w:t>
      </w:r>
    </w:p>
    <w:p w:rsidR="00A57EE3" w:rsidRPr="00A57EE3" w:rsidRDefault="00A57EE3" w:rsidP="00A57EE3">
      <w:pPr>
        <w:spacing w:before="120" w:after="60"/>
        <w:rPr>
          <w:rFonts w:ascii="Arial Narrow" w:eastAsia="Times New Roman" w:hAnsi="Arial Narrow" w:cs="Arial"/>
          <w:sz w:val="24"/>
          <w:szCs w:val="20"/>
        </w:rPr>
      </w:pPr>
      <w:r w:rsidRPr="004D273B">
        <w:rPr>
          <w:rFonts w:ascii="Arial Narrow" w:eastAsia="Times New Roman" w:hAnsi="Arial Narrow" w:cs="Arial"/>
          <w:sz w:val="24"/>
          <w:szCs w:val="20"/>
        </w:rPr>
        <w:t xml:space="preserve"> </w:t>
      </w:r>
      <w:proofErr w:type="spellStart"/>
      <w:r w:rsidR="00EE0A53" w:rsidRPr="004D273B">
        <w:rPr>
          <w:rFonts w:ascii="Arial Narrow" w:eastAsia="Times New Roman" w:hAnsi="Arial Narrow" w:cs="Arial"/>
          <w:sz w:val="24"/>
          <w:szCs w:val="20"/>
        </w:rPr>
        <w:t>Xây</w:t>
      </w:r>
      <w:proofErr w:type="spellEnd"/>
      <w:r w:rsidR="00EE0A53" w:rsidRPr="004D273B">
        <w:rPr>
          <w:rFonts w:ascii="Arial Narrow" w:eastAsia="Times New Roman" w:hAnsi="Arial Narrow" w:cs="Arial"/>
          <w:sz w:val="24"/>
          <w:szCs w:val="20"/>
        </w:rPr>
        <w:t xml:space="preserve"> </w:t>
      </w:r>
      <w:proofErr w:type="spellStart"/>
      <w:r w:rsidR="00EE0A53" w:rsidRPr="004D273B">
        <w:rPr>
          <w:rFonts w:ascii="Arial Narrow" w:eastAsia="Times New Roman" w:hAnsi="Arial Narrow" w:cs="Arial"/>
          <w:sz w:val="24"/>
          <w:szCs w:val="20"/>
        </w:rPr>
        <w:t>d</w:t>
      </w:r>
      <w:r w:rsidR="00EE0A53" w:rsidRPr="004D273B">
        <w:rPr>
          <w:rFonts w:ascii="Calibri" w:eastAsia="Times New Roman" w:hAnsi="Calibri" w:cs="Calibri"/>
          <w:sz w:val="24"/>
          <w:szCs w:val="20"/>
        </w:rPr>
        <w:t>ự</w:t>
      </w:r>
      <w:r w:rsidR="00EE0A53" w:rsidRPr="004D273B">
        <w:rPr>
          <w:rFonts w:ascii="Arial Narrow" w:eastAsia="Times New Roman" w:hAnsi="Arial Narrow" w:cs="Arial"/>
          <w:sz w:val="24"/>
          <w:szCs w:val="20"/>
        </w:rPr>
        <w:t>ng</w:t>
      </w:r>
      <w:proofErr w:type="spellEnd"/>
      <w:r w:rsidR="00EE0A53" w:rsidRPr="004D273B">
        <w:rPr>
          <w:rFonts w:ascii="Arial Narrow" w:eastAsia="Times New Roman" w:hAnsi="Arial Narrow" w:cs="Arial"/>
          <w:sz w:val="24"/>
          <w:szCs w:val="20"/>
        </w:rPr>
        <w:t xml:space="preserve"> </w:t>
      </w:r>
      <w:proofErr w:type="spellStart"/>
      <w:r w:rsidR="00EE0A53" w:rsidRPr="004D273B">
        <w:rPr>
          <w:rFonts w:ascii="Arial Narrow" w:eastAsia="Times New Roman" w:hAnsi="Arial Narrow" w:cs="Arial"/>
          <w:sz w:val="24"/>
          <w:szCs w:val="20"/>
        </w:rPr>
        <w:t>th</w:t>
      </w:r>
      <w:r w:rsidR="00EE0A53" w:rsidRPr="004D273B">
        <w:rPr>
          <w:rFonts w:ascii="Arial Narrow" w:eastAsia="Times New Roman" w:hAnsi="Arial Narrow" w:cs="Arial Narrow"/>
          <w:sz w:val="24"/>
          <w:szCs w:val="20"/>
        </w:rPr>
        <w:t>à</w:t>
      </w:r>
      <w:r w:rsidR="00EE0A53" w:rsidRPr="004D273B">
        <w:rPr>
          <w:rFonts w:ascii="Arial Narrow" w:eastAsia="Times New Roman" w:hAnsi="Arial Narrow" w:cs="Arial"/>
          <w:sz w:val="24"/>
          <w:szCs w:val="20"/>
        </w:rPr>
        <w:t>nh</w:t>
      </w:r>
      <w:proofErr w:type="spellEnd"/>
      <w:r w:rsidR="00EE0A53" w:rsidRPr="004D273B">
        <w:rPr>
          <w:rFonts w:ascii="Arial Narrow" w:eastAsia="Times New Roman" w:hAnsi="Arial Narrow" w:cs="Arial"/>
          <w:sz w:val="24"/>
          <w:szCs w:val="20"/>
        </w:rPr>
        <w:t xml:space="preserve"> </w:t>
      </w:r>
      <w:proofErr w:type="spellStart"/>
      <w:r w:rsidR="00EE0A53" w:rsidRPr="004D273B">
        <w:rPr>
          <w:rFonts w:ascii="Arial Narrow" w:eastAsia="Times New Roman" w:hAnsi="Arial Narrow" w:cs="Arial"/>
          <w:sz w:val="24"/>
          <w:szCs w:val="20"/>
        </w:rPr>
        <w:t>c</w:t>
      </w:r>
      <w:r w:rsidR="00EE0A53" w:rsidRPr="004D273B">
        <w:rPr>
          <w:rFonts w:ascii="Arial Narrow" w:eastAsia="Times New Roman" w:hAnsi="Arial Narrow" w:cs="Arial Narrow"/>
          <w:sz w:val="24"/>
          <w:szCs w:val="20"/>
        </w:rPr>
        <w:t>ô</w:t>
      </w:r>
      <w:r w:rsidR="00EE0A53" w:rsidRPr="004D273B">
        <w:rPr>
          <w:rFonts w:ascii="Arial Narrow" w:eastAsia="Times New Roman" w:hAnsi="Arial Narrow" w:cs="Arial"/>
          <w:sz w:val="24"/>
          <w:szCs w:val="20"/>
        </w:rPr>
        <w:t>ng</w:t>
      </w:r>
      <w:proofErr w:type="spellEnd"/>
      <w:r w:rsidR="00EE0A53" w:rsidRPr="004D273B">
        <w:rPr>
          <w:rFonts w:ascii="Arial Narrow" w:eastAsia="Times New Roman" w:hAnsi="Arial Narrow" w:cs="Arial"/>
          <w:sz w:val="24"/>
          <w:szCs w:val="20"/>
        </w:rPr>
        <w:t xml:space="preserve"> </w:t>
      </w:r>
      <w:proofErr w:type="spellStart"/>
      <w:r w:rsidR="00EE0A53" w:rsidRPr="004D273B">
        <w:rPr>
          <w:rFonts w:ascii="Arial Narrow" w:eastAsia="Times New Roman" w:hAnsi="Arial Narrow" w:cs="Arial"/>
          <w:sz w:val="24"/>
          <w:szCs w:val="20"/>
        </w:rPr>
        <w:t>m</w:t>
      </w:r>
      <w:r w:rsidR="00EE0A53" w:rsidRPr="004D273B">
        <w:rPr>
          <w:rFonts w:ascii="Calibri" w:eastAsia="Times New Roman" w:hAnsi="Calibri" w:cs="Calibri"/>
          <w:sz w:val="24"/>
          <w:szCs w:val="20"/>
        </w:rPr>
        <w:t>ộ</w:t>
      </w:r>
      <w:r w:rsidR="00EE0A53" w:rsidRPr="004D273B">
        <w:rPr>
          <w:rFonts w:ascii="Arial Narrow" w:eastAsia="Times New Roman" w:hAnsi="Arial Narrow" w:cs="Arial"/>
          <w:sz w:val="24"/>
          <w:szCs w:val="20"/>
        </w:rPr>
        <w:t>t</w:t>
      </w:r>
      <w:proofErr w:type="spellEnd"/>
      <w:r w:rsidR="00EE0A53" w:rsidRPr="004D273B">
        <w:rPr>
          <w:rFonts w:ascii="Arial Narrow" w:eastAsia="Times New Roman" w:hAnsi="Arial Narrow" w:cs="Arial"/>
          <w:sz w:val="24"/>
          <w:szCs w:val="20"/>
        </w:rPr>
        <w:t xml:space="preserve"> web site </w:t>
      </w:r>
      <w:proofErr w:type="spellStart"/>
      <w:r w:rsidR="00EE0A53" w:rsidRPr="004D273B">
        <w:rPr>
          <w:rFonts w:ascii="Arial Narrow" w:eastAsia="Times New Roman" w:hAnsi="Arial Narrow" w:cs="Arial Narrow"/>
          <w:sz w:val="24"/>
          <w:szCs w:val="20"/>
        </w:rPr>
        <w:t>đ</w:t>
      </w:r>
      <w:r w:rsidR="00EE0A53" w:rsidRPr="004D273B">
        <w:rPr>
          <w:rFonts w:ascii="Calibri" w:eastAsia="Times New Roman" w:hAnsi="Calibri" w:cs="Calibri"/>
          <w:sz w:val="24"/>
          <w:szCs w:val="20"/>
        </w:rPr>
        <w:t>ơ</w:t>
      </w:r>
      <w:r w:rsidR="00EE0A53" w:rsidRPr="004D273B">
        <w:rPr>
          <w:rFonts w:ascii="Arial Narrow" w:eastAsia="Times New Roman" w:hAnsi="Arial Narrow" w:cs="Arial"/>
          <w:sz w:val="24"/>
          <w:szCs w:val="20"/>
        </w:rPr>
        <w:t>n</w:t>
      </w:r>
      <w:proofErr w:type="spellEnd"/>
      <w:r w:rsidR="00EE0A53" w:rsidRPr="004D273B">
        <w:rPr>
          <w:rFonts w:ascii="Arial Narrow" w:eastAsia="Times New Roman" w:hAnsi="Arial Narrow" w:cs="Arial"/>
          <w:sz w:val="24"/>
          <w:szCs w:val="20"/>
        </w:rPr>
        <w:t xml:space="preserve"> </w:t>
      </w:r>
      <w:proofErr w:type="spellStart"/>
      <w:r w:rsidR="00EE0A53" w:rsidRPr="004D273B">
        <w:rPr>
          <w:rFonts w:ascii="Arial Narrow" w:eastAsia="Times New Roman" w:hAnsi="Arial Narrow" w:cs="Arial"/>
          <w:sz w:val="24"/>
          <w:szCs w:val="20"/>
        </w:rPr>
        <w:t>gi</w:t>
      </w:r>
      <w:r w:rsidR="00EE0A53" w:rsidRPr="004D273B">
        <w:rPr>
          <w:rFonts w:ascii="Calibri" w:eastAsia="Times New Roman" w:hAnsi="Calibri" w:cs="Calibri"/>
          <w:sz w:val="24"/>
          <w:szCs w:val="20"/>
        </w:rPr>
        <w:t>ả</w:t>
      </w:r>
      <w:r w:rsidR="00EE0A53" w:rsidRPr="004D273B">
        <w:rPr>
          <w:rFonts w:ascii="Arial Narrow" w:eastAsia="Times New Roman" w:hAnsi="Arial Narrow" w:cs="Arial"/>
          <w:sz w:val="24"/>
          <w:szCs w:val="20"/>
        </w:rPr>
        <w:t>n</w:t>
      </w:r>
      <w:proofErr w:type="spellEnd"/>
      <w:r w:rsidR="00EE0A53" w:rsidRPr="004D273B">
        <w:rPr>
          <w:rFonts w:ascii="Arial Narrow" w:eastAsia="Times New Roman" w:hAnsi="Arial Narrow" w:cs="Arial"/>
          <w:sz w:val="24"/>
          <w:szCs w:val="20"/>
        </w:rPr>
        <w:t xml:space="preserve"> </w:t>
      </w:r>
      <w:proofErr w:type="spellStart"/>
      <w:r w:rsidR="00EE0A53" w:rsidRPr="004D273B">
        <w:rPr>
          <w:rFonts w:ascii="Arial Narrow" w:eastAsia="Times New Roman" w:hAnsi="Arial Narrow" w:cs="Arial"/>
          <w:sz w:val="24"/>
          <w:szCs w:val="20"/>
        </w:rPr>
        <w:t>ph</w:t>
      </w:r>
      <w:r w:rsidR="00EE0A53" w:rsidRPr="004D273B">
        <w:rPr>
          <w:rFonts w:ascii="Calibri" w:eastAsia="Times New Roman" w:hAnsi="Calibri" w:cs="Calibri"/>
          <w:sz w:val="24"/>
          <w:szCs w:val="20"/>
        </w:rPr>
        <w:t>ụ</w:t>
      </w:r>
      <w:r w:rsidR="00EE0A53" w:rsidRPr="004D273B">
        <w:rPr>
          <w:rFonts w:ascii="Arial Narrow" w:eastAsia="Times New Roman" w:hAnsi="Arial Narrow" w:cs="Arial"/>
          <w:sz w:val="24"/>
          <w:szCs w:val="20"/>
        </w:rPr>
        <w:t>c</w:t>
      </w:r>
      <w:proofErr w:type="spellEnd"/>
      <w:r w:rsidR="00EE0A53" w:rsidRPr="004D273B">
        <w:rPr>
          <w:rFonts w:ascii="Arial Narrow" w:eastAsia="Times New Roman" w:hAnsi="Arial Narrow" w:cs="Arial"/>
          <w:sz w:val="24"/>
          <w:szCs w:val="20"/>
        </w:rPr>
        <w:t xml:space="preserve"> </w:t>
      </w:r>
      <w:proofErr w:type="spellStart"/>
      <w:r w:rsidR="00EE0A53" w:rsidRPr="004D273B">
        <w:rPr>
          <w:rFonts w:ascii="Arial Narrow" w:eastAsia="Times New Roman" w:hAnsi="Arial Narrow" w:cs="Arial"/>
          <w:sz w:val="24"/>
          <w:szCs w:val="20"/>
        </w:rPr>
        <w:t>v</w:t>
      </w:r>
      <w:r w:rsidR="00EE0A53" w:rsidRPr="004D273B">
        <w:rPr>
          <w:rFonts w:ascii="Calibri" w:eastAsia="Times New Roman" w:hAnsi="Calibri" w:cs="Calibri"/>
          <w:sz w:val="24"/>
          <w:szCs w:val="20"/>
        </w:rPr>
        <w:t>ụ</w:t>
      </w:r>
      <w:proofErr w:type="spellEnd"/>
      <w:r w:rsidR="00EE0A53" w:rsidRPr="004D273B">
        <w:rPr>
          <w:rFonts w:ascii="Arial Narrow" w:eastAsia="Times New Roman" w:hAnsi="Arial Narrow" w:cs="Arial"/>
          <w:sz w:val="24"/>
          <w:szCs w:val="20"/>
        </w:rPr>
        <w:t xml:space="preserve"> </w:t>
      </w:r>
      <w:proofErr w:type="spellStart"/>
      <w:r w:rsidR="00EE0A53" w:rsidRPr="004D273B">
        <w:rPr>
          <w:rFonts w:ascii="Arial Narrow" w:eastAsia="Times New Roman" w:hAnsi="Arial Narrow" w:cs="Arial"/>
          <w:sz w:val="24"/>
          <w:szCs w:val="20"/>
        </w:rPr>
        <w:t>cho</w:t>
      </w:r>
      <w:proofErr w:type="spellEnd"/>
      <w:r w:rsidR="00EE0A53" w:rsidRPr="004D273B">
        <w:rPr>
          <w:rFonts w:ascii="Arial Narrow" w:eastAsia="Times New Roman" w:hAnsi="Arial Narrow" w:cs="Arial"/>
          <w:sz w:val="24"/>
          <w:szCs w:val="20"/>
        </w:rPr>
        <w:t xml:space="preserve"> </w:t>
      </w:r>
      <w:proofErr w:type="spellStart"/>
      <w:r w:rsidR="00EE0A53" w:rsidRPr="004D273B">
        <w:rPr>
          <w:rFonts w:ascii="Arial Narrow" w:eastAsia="Times New Roman" w:hAnsi="Arial Narrow" w:cs="Arial"/>
          <w:sz w:val="24"/>
          <w:szCs w:val="20"/>
        </w:rPr>
        <w:t>c</w:t>
      </w:r>
      <w:r w:rsidR="00EE0A53" w:rsidRPr="004D273B">
        <w:rPr>
          <w:rFonts w:ascii="Calibri" w:eastAsia="Times New Roman" w:hAnsi="Calibri" w:cs="Calibri"/>
          <w:sz w:val="24"/>
          <w:szCs w:val="20"/>
        </w:rPr>
        <w:t>ử</w:t>
      </w:r>
      <w:r w:rsidR="00EE0A53" w:rsidRPr="004D273B">
        <w:rPr>
          <w:rFonts w:ascii="Arial Narrow" w:eastAsia="Times New Roman" w:hAnsi="Arial Narrow" w:cs="Arial"/>
          <w:sz w:val="24"/>
          <w:szCs w:val="20"/>
        </w:rPr>
        <w:t>a</w:t>
      </w:r>
      <w:proofErr w:type="spellEnd"/>
      <w:r w:rsidR="00EE0A53" w:rsidRPr="004D273B">
        <w:rPr>
          <w:rFonts w:ascii="Arial Narrow" w:eastAsia="Times New Roman" w:hAnsi="Arial Narrow" w:cs="Arial"/>
          <w:sz w:val="24"/>
          <w:szCs w:val="20"/>
        </w:rPr>
        <w:t xml:space="preserve"> </w:t>
      </w:r>
      <w:proofErr w:type="spellStart"/>
      <w:r w:rsidR="00EE0A53" w:rsidRPr="004D273B">
        <w:rPr>
          <w:rFonts w:ascii="Arial Narrow" w:eastAsia="Times New Roman" w:hAnsi="Arial Narrow" w:cs="Arial"/>
          <w:sz w:val="24"/>
          <w:szCs w:val="20"/>
        </w:rPr>
        <w:t>h</w:t>
      </w:r>
      <w:r w:rsidR="00EE0A53" w:rsidRPr="004D273B">
        <w:rPr>
          <w:rFonts w:ascii="Arial Narrow" w:eastAsia="Times New Roman" w:hAnsi="Arial Narrow" w:cs="Arial Narrow"/>
          <w:sz w:val="24"/>
          <w:szCs w:val="20"/>
        </w:rPr>
        <w:t>à</w:t>
      </w:r>
      <w:r w:rsidR="00EE0A53" w:rsidRPr="004D273B">
        <w:rPr>
          <w:rFonts w:ascii="Arial Narrow" w:eastAsia="Times New Roman" w:hAnsi="Arial Narrow" w:cs="Arial"/>
          <w:sz w:val="24"/>
          <w:szCs w:val="20"/>
        </w:rPr>
        <w:t>ng</w:t>
      </w:r>
      <w:proofErr w:type="spellEnd"/>
      <w:r w:rsidR="00EE0A53" w:rsidRPr="004D273B">
        <w:rPr>
          <w:rFonts w:ascii="Arial Narrow" w:eastAsia="Times New Roman" w:hAnsi="Arial Narrow" w:cs="Arial"/>
          <w:sz w:val="24"/>
          <w:szCs w:val="20"/>
        </w:rPr>
        <w:t xml:space="preserve"> </w:t>
      </w:r>
      <w:proofErr w:type="spellStart"/>
      <w:r w:rsidR="00EE0A53" w:rsidRPr="004D273B">
        <w:rPr>
          <w:rFonts w:ascii="Arial Narrow" w:eastAsia="Times New Roman" w:hAnsi="Arial Narrow" w:cs="Arial"/>
          <w:sz w:val="24"/>
          <w:szCs w:val="20"/>
        </w:rPr>
        <w:t>b</w:t>
      </w:r>
      <w:r w:rsidR="00EE0A53" w:rsidRPr="004D273B">
        <w:rPr>
          <w:rFonts w:ascii="Arial Narrow" w:eastAsia="Times New Roman" w:hAnsi="Arial Narrow" w:cs="Arial Narrow"/>
          <w:sz w:val="24"/>
          <w:szCs w:val="20"/>
        </w:rPr>
        <w:t>á</w:t>
      </w:r>
      <w:r w:rsidR="00EE0A53" w:rsidRPr="004D273B">
        <w:rPr>
          <w:rFonts w:ascii="Arial Narrow" w:eastAsia="Times New Roman" w:hAnsi="Arial Narrow" w:cs="Arial"/>
          <w:sz w:val="24"/>
          <w:szCs w:val="20"/>
        </w:rPr>
        <w:t>n</w:t>
      </w:r>
      <w:proofErr w:type="spellEnd"/>
      <w:r w:rsidR="00EE0A53" w:rsidRPr="004D273B">
        <w:rPr>
          <w:rFonts w:ascii="Arial Narrow" w:eastAsia="Times New Roman" w:hAnsi="Arial Narrow" w:cs="Arial"/>
          <w:sz w:val="24"/>
          <w:szCs w:val="20"/>
        </w:rPr>
        <w:t xml:space="preserve"> laptop </w:t>
      </w:r>
      <w:proofErr w:type="spellStart"/>
      <w:r w:rsidR="00EE0A53" w:rsidRPr="004D273B">
        <w:rPr>
          <w:rFonts w:ascii="Arial Narrow" w:eastAsia="Times New Roman" w:hAnsi="Arial Narrow" w:cs="Arial"/>
          <w:sz w:val="24"/>
          <w:szCs w:val="20"/>
        </w:rPr>
        <w:t>c</w:t>
      </w:r>
      <w:r w:rsidR="00EE0A53" w:rsidRPr="004D273B">
        <w:rPr>
          <w:rFonts w:ascii="Arial Narrow" w:eastAsia="Times New Roman" w:hAnsi="Arial Narrow" w:cs="Arial Narrow"/>
          <w:sz w:val="24"/>
          <w:szCs w:val="20"/>
        </w:rPr>
        <w:t>ũ</w:t>
      </w:r>
      <w:r w:rsidR="00EE0A53" w:rsidRPr="004D273B">
        <w:rPr>
          <w:rFonts w:ascii="Arial Narrow" w:eastAsia="Times New Roman" w:hAnsi="Arial Narrow" w:cs="Arial"/>
          <w:sz w:val="24"/>
          <w:szCs w:val="20"/>
        </w:rPr>
        <w:t>-m</w:t>
      </w:r>
      <w:r w:rsidR="00EE0A53" w:rsidRPr="004D273B">
        <w:rPr>
          <w:rFonts w:ascii="Calibri" w:eastAsia="Times New Roman" w:hAnsi="Calibri" w:cs="Calibri"/>
          <w:sz w:val="24"/>
          <w:szCs w:val="20"/>
        </w:rPr>
        <w:t>ớ</w:t>
      </w:r>
      <w:r w:rsidR="00EE0A53" w:rsidRPr="004D273B">
        <w:rPr>
          <w:rFonts w:ascii="Arial Narrow" w:eastAsia="Times New Roman" w:hAnsi="Arial Narrow" w:cs="Arial"/>
          <w:sz w:val="24"/>
          <w:szCs w:val="20"/>
        </w:rPr>
        <w:t>i</w:t>
      </w:r>
      <w:proofErr w:type="spellEnd"/>
      <w:r w:rsidR="00EE0A53" w:rsidRPr="004D273B">
        <w:rPr>
          <w:rFonts w:ascii="Arial Narrow" w:eastAsia="Times New Roman" w:hAnsi="Arial Narrow" w:cs="Arial"/>
          <w:sz w:val="24"/>
          <w:szCs w:val="20"/>
        </w:rPr>
        <w:t xml:space="preserve">. trong </w:t>
      </w:r>
      <w:proofErr w:type="spellStart"/>
      <w:r w:rsidR="00EE0A53" w:rsidRPr="004D273B">
        <w:rPr>
          <w:rFonts w:ascii="Arial Narrow" w:eastAsia="Times New Roman" w:hAnsi="Arial Narrow" w:cs="Arial"/>
          <w:sz w:val="24"/>
          <w:szCs w:val="20"/>
        </w:rPr>
        <w:t>th</w:t>
      </w:r>
      <w:r w:rsidR="00EE0A53" w:rsidRPr="004D273B">
        <w:rPr>
          <w:rFonts w:ascii="Calibri" w:eastAsia="Times New Roman" w:hAnsi="Calibri" w:cs="Calibri"/>
          <w:sz w:val="24"/>
          <w:szCs w:val="20"/>
        </w:rPr>
        <w:t>ờ</w:t>
      </w:r>
      <w:r w:rsidR="00EE0A53" w:rsidRPr="004D273B">
        <w:rPr>
          <w:rFonts w:ascii="Arial Narrow" w:eastAsia="Times New Roman" w:hAnsi="Arial Narrow" w:cs="Arial"/>
          <w:sz w:val="24"/>
          <w:szCs w:val="20"/>
        </w:rPr>
        <w:t>i</w:t>
      </w:r>
      <w:proofErr w:type="spellEnd"/>
      <w:r w:rsidR="00EE0A53" w:rsidRPr="004D273B">
        <w:rPr>
          <w:rFonts w:ascii="Arial Narrow" w:eastAsia="Times New Roman" w:hAnsi="Arial Narrow" w:cs="Arial"/>
          <w:sz w:val="24"/>
          <w:szCs w:val="20"/>
        </w:rPr>
        <w:t xml:space="preserve"> </w:t>
      </w:r>
      <w:proofErr w:type="spellStart"/>
      <w:r w:rsidR="00EE0A53" w:rsidRPr="004D273B">
        <w:rPr>
          <w:rFonts w:ascii="Arial Narrow" w:eastAsia="Times New Roman" w:hAnsi="Arial Narrow" w:cs="Arial"/>
          <w:sz w:val="24"/>
          <w:szCs w:val="20"/>
        </w:rPr>
        <w:t>gian</w:t>
      </w:r>
      <w:proofErr w:type="spellEnd"/>
      <w:r w:rsidR="00EE0A53" w:rsidRPr="004D273B">
        <w:rPr>
          <w:rFonts w:ascii="Arial Narrow" w:eastAsia="Times New Roman" w:hAnsi="Arial Narrow" w:cs="Arial"/>
          <w:sz w:val="24"/>
          <w:szCs w:val="20"/>
        </w:rPr>
        <w:t xml:space="preserve"> 2-3 </w:t>
      </w:r>
      <w:proofErr w:type="spellStart"/>
      <w:r w:rsidR="00EE0A53" w:rsidRPr="004D273B">
        <w:rPr>
          <w:rFonts w:ascii="Arial Narrow" w:eastAsia="Times New Roman" w:hAnsi="Arial Narrow" w:cs="Arial"/>
          <w:sz w:val="24"/>
          <w:szCs w:val="20"/>
        </w:rPr>
        <w:t>tu</w:t>
      </w:r>
      <w:r w:rsidR="00EE0A53" w:rsidRPr="004D273B">
        <w:rPr>
          <w:rFonts w:ascii="Calibri" w:eastAsia="Times New Roman" w:hAnsi="Calibri" w:cs="Calibri"/>
          <w:sz w:val="24"/>
          <w:szCs w:val="20"/>
        </w:rPr>
        <w:t>ầ</w:t>
      </w:r>
      <w:r w:rsidR="00EE0A53" w:rsidRPr="004D273B">
        <w:rPr>
          <w:rFonts w:ascii="Arial Narrow" w:eastAsia="Times New Roman" w:hAnsi="Arial Narrow" w:cs="Arial"/>
          <w:sz w:val="24"/>
          <w:szCs w:val="20"/>
        </w:rPr>
        <w:t>n</w:t>
      </w:r>
      <w:proofErr w:type="spellEnd"/>
      <w:r w:rsidR="00EE0A53" w:rsidRPr="004D273B">
        <w:rPr>
          <w:rFonts w:ascii="Arial Narrow" w:eastAsia="Times New Roman" w:hAnsi="Arial Narrow" w:cs="Arial"/>
          <w:sz w:val="24"/>
          <w:szCs w:val="20"/>
        </w:rPr>
        <w:t xml:space="preserve">. </w:t>
      </w:r>
      <w:proofErr w:type="spellStart"/>
      <w:r w:rsidR="002E4FBC" w:rsidRPr="004D273B">
        <w:rPr>
          <w:rFonts w:ascii="Arial Narrow" w:eastAsia="Times New Roman" w:hAnsi="Arial Narrow" w:cs="Arial"/>
          <w:sz w:val="24"/>
          <w:szCs w:val="20"/>
        </w:rPr>
        <w:t>Tài</w:t>
      </w:r>
      <w:proofErr w:type="spellEnd"/>
      <w:r w:rsidR="002E4FBC" w:rsidRPr="004D273B">
        <w:rPr>
          <w:rFonts w:ascii="Arial Narrow" w:eastAsia="Times New Roman" w:hAnsi="Arial Narrow" w:cs="Arial"/>
          <w:sz w:val="24"/>
          <w:szCs w:val="20"/>
        </w:rPr>
        <w:t xml:space="preserve"> </w:t>
      </w:r>
      <w:proofErr w:type="spellStart"/>
      <w:r w:rsidR="002E4FBC" w:rsidRPr="004D273B">
        <w:rPr>
          <w:rFonts w:ascii="Arial Narrow" w:eastAsia="Times New Roman" w:hAnsi="Arial Narrow" w:cs="Arial"/>
          <w:sz w:val="24"/>
          <w:szCs w:val="20"/>
        </w:rPr>
        <w:t>li</w:t>
      </w:r>
      <w:r w:rsidR="002E4FBC" w:rsidRPr="004D273B">
        <w:rPr>
          <w:rFonts w:ascii="Calibri" w:eastAsia="Times New Roman" w:hAnsi="Calibri" w:cs="Calibri"/>
          <w:sz w:val="24"/>
          <w:szCs w:val="20"/>
        </w:rPr>
        <w:t>ệ</w:t>
      </w:r>
      <w:r w:rsidR="002E4FBC" w:rsidRPr="004D273B">
        <w:rPr>
          <w:rFonts w:ascii="Arial Narrow" w:eastAsia="Times New Roman" w:hAnsi="Arial Narrow" w:cs="Arial"/>
          <w:sz w:val="24"/>
          <w:szCs w:val="20"/>
        </w:rPr>
        <w:t>u</w:t>
      </w:r>
      <w:proofErr w:type="spellEnd"/>
      <w:r w:rsidR="002E4FBC" w:rsidRPr="004D273B">
        <w:rPr>
          <w:rFonts w:ascii="Arial Narrow" w:eastAsia="Times New Roman" w:hAnsi="Arial Narrow" w:cs="Arial"/>
          <w:sz w:val="24"/>
          <w:szCs w:val="20"/>
        </w:rPr>
        <w:t xml:space="preserve"> </w:t>
      </w:r>
      <w:proofErr w:type="spellStart"/>
      <w:r w:rsidR="002E4FBC" w:rsidRPr="004D273B">
        <w:rPr>
          <w:rFonts w:ascii="Arial Narrow" w:eastAsia="Times New Roman" w:hAnsi="Arial Narrow" w:cs="Arial"/>
          <w:sz w:val="24"/>
          <w:szCs w:val="20"/>
        </w:rPr>
        <w:t>n</w:t>
      </w:r>
      <w:r w:rsidR="002E4FBC" w:rsidRPr="004D273B">
        <w:rPr>
          <w:rFonts w:ascii="Arial Narrow" w:eastAsia="Times New Roman" w:hAnsi="Arial Narrow" w:cs="Arial Narrow"/>
          <w:sz w:val="24"/>
          <w:szCs w:val="20"/>
        </w:rPr>
        <w:t>à</w:t>
      </w:r>
      <w:r w:rsidR="002E4FBC" w:rsidRPr="004D273B">
        <w:rPr>
          <w:rFonts w:ascii="Arial Narrow" w:eastAsia="Times New Roman" w:hAnsi="Arial Narrow" w:cs="Arial"/>
          <w:sz w:val="24"/>
          <w:szCs w:val="20"/>
        </w:rPr>
        <w:t>y</w:t>
      </w:r>
      <w:proofErr w:type="spellEnd"/>
      <w:r w:rsidR="002E4FBC" w:rsidRPr="004D273B">
        <w:rPr>
          <w:rFonts w:ascii="Arial Narrow" w:eastAsia="Times New Roman" w:hAnsi="Arial Narrow" w:cs="Arial"/>
          <w:sz w:val="24"/>
          <w:szCs w:val="20"/>
        </w:rPr>
        <w:t xml:space="preserve"> </w:t>
      </w:r>
      <w:proofErr w:type="spellStart"/>
      <w:r w:rsidR="002E4FBC" w:rsidRPr="004D273B">
        <w:rPr>
          <w:rFonts w:ascii="Arial Narrow" w:eastAsia="Times New Roman" w:hAnsi="Arial Narrow" w:cs="Arial"/>
          <w:sz w:val="24"/>
          <w:szCs w:val="20"/>
        </w:rPr>
        <w:t>l</w:t>
      </w:r>
      <w:r w:rsidR="002E4FBC" w:rsidRPr="004D273B">
        <w:rPr>
          <w:rFonts w:ascii="Arial Narrow" w:eastAsia="Times New Roman" w:hAnsi="Arial Narrow" w:cs="Arial Narrow"/>
          <w:sz w:val="24"/>
          <w:szCs w:val="20"/>
        </w:rPr>
        <w:t>à</w:t>
      </w:r>
      <w:proofErr w:type="spellEnd"/>
      <w:r w:rsidR="002E4FBC" w:rsidRPr="004D273B">
        <w:rPr>
          <w:rFonts w:ascii="Arial Narrow" w:eastAsia="Times New Roman" w:hAnsi="Arial Narrow" w:cs="Arial"/>
          <w:sz w:val="24"/>
          <w:szCs w:val="20"/>
        </w:rPr>
        <w:t xml:space="preserve"> </w:t>
      </w:r>
      <w:proofErr w:type="spellStart"/>
      <w:r w:rsidR="002E4FBC" w:rsidRPr="004D273B">
        <w:rPr>
          <w:rFonts w:ascii="Arial Narrow" w:eastAsia="Times New Roman" w:hAnsi="Arial Narrow" w:cs="Arial"/>
          <w:sz w:val="24"/>
          <w:szCs w:val="20"/>
        </w:rPr>
        <w:t>t</w:t>
      </w:r>
      <w:r w:rsidR="002E4FBC" w:rsidRPr="004D273B">
        <w:rPr>
          <w:rFonts w:ascii="Arial Narrow" w:eastAsia="Times New Roman" w:hAnsi="Arial Narrow" w:cs="Arial Narrow"/>
          <w:sz w:val="24"/>
          <w:szCs w:val="20"/>
        </w:rPr>
        <w:t>à</w:t>
      </w:r>
      <w:r w:rsidR="002E4FBC" w:rsidRPr="004D273B">
        <w:rPr>
          <w:rFonts w:ascii="Arial Narrow" w:eastAsia="Times New Roman" w:hAnsi="Arial Narrow" w:cs="Arial"/>
          <w:sz w:val="24"/>
          <w:szCs w:val="20"/>
        </w:rPr>
        <w:t>i</w:t>
      </w:r>
      <w:proofErr w:type="spellEnd"/>
      <w:r w:rsidR="002E4FBC" w:rsidRPr="004D273B">
        <w:rPr>
          <w:rFonts w:ascii="Arial Narrow" w:eastAsia="Times New Roman" w:hAnsi="Arial Narrow" w:cs="Arial"/>
          <w:sz w:val="24"/>
          <w:szCs w:val="20"/>
        </w:rPr>
        <w:t xml:space="preserve"> </w:t>
      </w:r>
      <w:proofErr w:type="spellStart"/>
      <w:r w:rsidR="002E4FBC" w:rsidRPr="004D273B">
        <w:rPr>
          <w:rFonts w:ascii="Arial Narrow" w:eastAsia="Times New Roman" w:hAnsi="Arial Narrow" w:cs="Arial"/>
          <w:sz w:val="24"/>
          <w:szCs w:val="20"/>
        </w:rPr>
        <w:t>li</w:t>
      </w:r>
      <w:r w:rsidR="002E4FBC" w:rsidRPr="004D273B">
        <w:rPr>
          <w:rFonts w:ascii="Calibri" w:eastAsia="Times New Roman" w:hAnsi="Calibri" w:cs="Calibri"/>
          <w:sz w:val="24"/>
          <w:szCs w:val="20"/>
        </w:rPr>
        <w:t>ệ</w:t>
      </w:r>
      <w:r w:rsidR="002E4FBC" w:rsidRPr="004D273B">
        <w:rPr>
          <w:rFonts w:ascii="Arial Narrow" w:eastAsia="Times New Roman" w:hAnsi="Arial Narrow" w:cs="Arial"/>
          <w:sz w:val="24"/>
          <w:szCs w:val="20"/>
        </w:rPr>
        <w:t>u</w:t>
      </w:r>
      <w:proofErr w:type="spellEnd"/>
      <w:r w:rsidR="002E4FBC" w:rsidRPr="004D273B">
        <w:rPr>
          <w:rFonts w:ascii="Arial Narrow" w:eastAsia="Times New Roman" w:hAnsi="Arial Narrow" w:cs="Arial"/>
          <w:sz w:val="24"/>
          <w:szCs w:val="20"/>
        </w:rPr>
        <w:t xml:space="preserve"> </w:t>
      </w:r>
      <w:proofErr w:type="spellStart"/>
      <w:r w:rsidR="002E4FBC" w:rsidRPr="004D273B">
        <w:rPr>
          <w:rFonts w:ascii="Arial Narrow" w:eastAsia="Times New Roman" w:hAnsi="Arial Narrow" w:cs="Arial"/>
          <w:sz w:val="24"/>
          <w:szCs w:val="20"/>
        </w:rPr>
        <w:t>ch</w:t>
      </w:r>
      <w:r w:rsidR="002E4FBC" w:rsidRPr="004D273B">
        <w:rPr>
          <w:rFonts w:ascii="Arial Narrow" w:eastAsia="Times New Roman" w:hAnsi="Arial Narrow" w:cs="Arial Narrow"/>
          <w:sz w:val="24"/>
          <w:szCs w:val="20"/>
        </w:rPr>
        <w:t>í</w:t>
      </w:r>
      <w:r w:rsidR="002E4FBC" w:rsidRPr="004D273B">
        <w:rPr>
          <w:rFonts w:ascii="Arial Narrow" w:eastAsia="Times New Roman" w:hAnsi="Arial Narrow" w:cs="Arial"/>
          <w:sz w:val="24"/>
          <w:szCs w:val="20"/>
        </w:rPr>
        <w:t>nh</w:t>
      </w:r>
      <w:proofErr w:type="spellEnd"/>
      <w:r w:rsidR="002E4FBC" w:rsidRPr="004D273B">
        <w:rPr>
          <w:rFonts w:ascii="Arial Narrow" w:eastAsia="Times New Roman" w:hAnsi="Arial Narrow" w:cs="Arial"/>
          <w:sz w:val="24"/>
          <w:szCs w:val="20"/>
        </w:rPr>
        <w:t xml:space="preserve"> </w:t>
      </w:r>
      <w:proofErr w:type="spellStart"/>
      <w:r w:rsidR="002E4FBC" w:rsidRPr="004D273B">
        <w:rPr>
          <w:rFonts w:ascii="Arial Narrow" w:eastAsia="Times New Roman" w:hAnsi="Arial Narrow" w:cs="Arial"/>
          <w:sz w:val="24"/>
          <w:szCs w:val="20"/>
        </w:rPr>
        <w:t>th</w:t>
      </w:r>
      <w:r w:rsidR="002E4FBC" w:rsidRPr="004D273B">
        <w:rPr>
          <w:rFonts w:ascii="Calibri" w:eastAsia="Times New Roman" w:hAnsi="Calibri" w:cs="Calibri"/>
          <w:sz w:val="24"/>
          <w:szCs w:val="20"/>
        </w:rPr>
        <w:t>ứ</w:t>
      </w:r>
      <w:r w:rsidR="002E4FBC" w:rsidRPr="004D273B">
        <w:rPr>
          <w:rFonts w:ascii="Arial Narrow" w:eastAsia="Times New Roman" w:hAnsi="Arial Narrow" w:cs="Arial"/>
          <w:sz w:val="24"/>
          <w:szCs w:val="20"/>
        </w:rPr>
        <w:t>c</w:t>
      </w:r>
      <w:proofErr w:type="spellEnd"/>
      <w:r w:rsidR="002E4FBC" w:rsidRPr="004D273B">
        <w:rPr>
          <w:rFonts w:ascii="Arial Narrow" w:eastAsia="Times New Roman" w:hAnsi="Arial Narrow" w:cs="Arial"/>
          <w:sz w:val="24"/>
          <w:szCs w:val="20"/>
        </w:rPr>
        <w:t xml:space="preserve"> </w:t>
      </w:r>
      <w:proofErr w:type="spellStart"/>
      <w:r w:rsidR="002E4FBC" w:rsidRPr="004D273B">
        <w:rPr>
          <w:rFonts w:ascii="Arial Narrow" w:eastAsia="Times New Roman" w:hAnsi="Arial Narrow" w:cs="Arial"/>
          <w:sz w:val="24"/>
          <w:szCs w:val="20"/>
        </w:rPr>
        <w:t>ph</w:t>
      </w:r>
      <w:r w:rsidR="002E4FBC" w:rsidRPr="004D273B">
        <w:rPr>
          <w:rFonts w:ascii="Calibri" w:eastAsia="Times New Roman" w:hAnsi="Calibri" w:cs="Calibri"/>
          <w:sz w:val="24"/>
          <w:szCs w:val="20"/>
        </w:rPr>
        <w:t>ụ</w:t>
      </w:r>
      <w:r w:rsidR="002E4FBC" w:rsidRPr="004D273B">
        <w:rPr>
          <w:rFonts w:ascii="Arial Narrow" w:eastAsia="Times New Roman" w:hAnsi="Arial Narrow" w:cs="Arial"/>
          <w:sz w:val="24"/>
          <w:szCs w:val="20"/>
        </w:rPr>
        <w:t>c</w:t>
      </w:r>
      <w:proofErr w:type="spellEnd"/>
      <w:r w:rsidR="002E4FBC" w:rsidRPr="004D273B">
        <w:rPr>
          <w:rFonts w:ascii="Arial Narrow" w:eastAsia="Times New Roman" w:hAnsi="Arial Narrow" w:cs="Arial"/>
          <w:sz w:val="24"/>
          <w:szCs w:val="20"/>
        </w:rPr>
        <w:t xml:space="preserve"> </w:t>
      </w:r>
      <w:proofErr w:type="spellStart"/>
      <w:r w:rsidR="002E4FBC" w:rsidRPr="004D273B">
        <w:rPr>
          <w:rFonts w:ascii="Arial Narrow" w:eastAsia="Times New Roman" w:hAnsi="Arial Narrow" w:cs="Arial"/>
          <w:sz w:val="24"/>
          <w:szCs w:val="20"/>
        </w:rPr>
        <w:t>v</w:t>
      </w:r>
      <w:r w:rsidR="002E4FBC" w:rsidRPr="004D273B">
        <w:rPr>
          <w:rFonts w:ascii="Calibri" w:eastAsia="Times New Roman" w:hAnsi="Calibri" w:cs="Calibri"/>
          <w:sz w:val="24"/>
          <w:szCs w:val="20"/>
        </w:rPr>
        <w:t>ụ</w:t>
      </w:r>
      <w:proofErr w:type="spellEnd"/>
      <w:r w:rsidR="002E4FBC" w:rsidRPr="004D273B">
        <w:rPr>
          <w:rFonts w:ascii="Arial Narrow" w:eastAsia="Times New Roman" w:hAnsi="Arial Narrow" w:cs="Arial"/>
          <w:sz w:val="24"/>
          <w:szCs w:val="20"/>
        </w:rPr>
        <w:t xml:space="preserve"> </w:t>
      </w:r>
      <w:proofErr w:type="spellStart"/>
      <w:r w:rsidR="002E4FBC" w:rsidRPr="004D273B">
        <w:rPr>
          <w:rFonts w:ascii="Arial Narrow" w:eastAsia="Times New Roman" w:hAnsi="Arial Narrow" w:cs="Arial"/>
          <w:sz w:val="24"/>
          <w:szCs w:val="20"/>
        </w:rPr>
        <w:t>d</w:t>
      </w:r>
      <w:r w:rsidR="002E4FBC" w:rsidRPr="004D273B">
        <w:rPr>
          <w:rFonts w:ascii="Calibri" w:eastAsia="Times New Roman" w:hAnsi="Calibri" w:cs="Calibri"/>
          <w:sz w:val="24"/>
          <w:szCs w:val="20"/>
        </w:rPr>
        <w:t>ự</w:t>
      </w:r>
      <w:proofErr w:type="spellEnd"/>
      <w:r w:rsidR="002E4FBC" w:rsidRPr="004D273B">
        <w:rPr>
          <w:rFonts w:ascii="Arial Narrow" w:eastAsia="Times New Roman" w:hAnsi="Arial Narrow" w:cs="Arial"/>
          <w:sz w:val="24"/>
          <w:szCs w:val="20"/>
        </w:rPr>
        <w:t xml:space="preserve"> </w:t>
      </w:r>
      <w:proofErr w:type="spellStart"/>
      <w:r w:rsidR="002E4FBC" w:rsidRPr="004D273B">
        <w:rPr>
          <w:rFonts w:ascii="Arial Narrow" w:eastAsia="Times New Roman" w:hAnsi="Arial Narrow" w:cs="Arial Narrow"/>
          <w:sz w:val="24"/>
          <w:szCs w:val="20"/>
        </w:rPr>
        <w:t>á</w:t>
      </w:r>
      <w:r w:rsidR="002E4FBC" w:rsidRPr="004D273B">
        <w:rPr>
          <w:rFonts w:ascii="Arial Narrow" w:eastAsia="Times New Roman" w:hAnsi="Arial Narrow" w:cs="Arial"/>
          <w:sz w:val="24"/>
          <w:szCs w:val="20"/>
        </w:rPr>
        <w:t>n</w:t>
      </w:r>
      <w:proofErr w:type="spellEnd"/>
      <w:r w:rsidR="002E4FBC" w:rsidRPr="004D273B">
        <w:rPr>
          <w:rFonts w:ascii="Arial Narrow" w:eastAsia="Times New Roman" w:hAnsi="Arial Narrow" w:cs="Arial"/>
          <w:sz w:val="24"/>
          <w:szCs w:val="20"/>
        </w:rPr>
        <w:t xml:space="preserve">, </w:t>
      </w:r>
      <w:proofErr w:type="spellStart"/>
      <w:r w:rsidR="002E4FBC" w:rsidRPr="004D273B">
        <w:rPr>
          <w:rFonts w:ascii="Arial Narrow" w:eastAsia="Times New Roman" w:hAnsi="Arial Narrow" w:cs="Arial"/>
          <w:sz w:val="24"/>
          <w:szCs w:val="20"/>
        </w:rPr>
        <w:t>m</w:t>
      </w:r>
      <w:r w:rsidR="002E4FBC" w:rsidRPr="004D273B">
        <w:rPr>
          <w:rFonts w:ascii="Arial Narrow" w:eastAsia="Times New Roman" w:hAnsi="Arial Narrow" w:cs="Arial Narrow"/>
          <w:sz w:val="24"/>
          <w:szCs w:val="20"/>
        </w:rPr>
        <w:t>ô</w:t>
      </w:r>
      <w:proofErr w:type="spellEnd"/>
      <w:r w:rsidR="002E4FBC" w:rsidRPr="004D273B">
        <w:rPr>
          <w:rFonts w:ascii="Arial Narrow" w:eastAsia="Times New Roman" w:hAnsi="Arial Narrow" w:cs="Arial"/>
          <w:sz w:val="24"/>
          <w:szCs w:val="20"/>
        </w:rPr>
        <w:t xml:space="preserve"> </w:t>
      </w:r>
      <w:proofErr w:type="spellStart"/>
      <w:r w:rsidR="002E4FBC" w:rsidRPr="004D273B">
        <w:rPr>
          <w:rFonts w:ascii="Arial Narrow" w:eastAsia="Times New Roman" w:hAnsi="Arial Narrow" w:cs="Arial"/>
          <w:sz w:val="24"/>
          <w:szCs w:val="20"/>
        </w:rPr>
        <w:t>t</w:t>
      </w:r>
      <w:r w:rsidR="002E4FBC" w:rsidRPr="004D273B">
        <w:rPr>
          <w:rFonts w:ascii="Calibri" w:eastAsia="Times New Roman" w:hAnsi="Calibri" w:cs="Calibri"/>
          <w:sz w:val="24"/>
          <w:szCs w:val="20"/>
        </w:rPr>
        <w:t>ả</w:t>
      </w:r>
      <w:proofErr w:type="spellEnd"/>
      <w:r w:rsidR="002E4FBC" w:rsidRPr="004D273B">
        <w:rPr>
          <w:rFonts w:ascii="Arial Narrow" w:eastAsia="Times New Roman" w:hAnsi="Arial Narrow" w:cs="Arial"/>
          <w:sz w:val="24"/>
          <w:szCs w:val="20"/>
        </w:rPr>
        <w:t xml:space="preserve"> chi </w:t>
      </w:r>
      <w:proofErr w:type="spellStart"/>
      <w:r w:rsidR="002E4FBC" w:rsidRPr="004D273B">
        <w:rPr>
          <w:rFonts w:ascii="Arial Narrow" w:eastAsia="Times New Roman" w:hAnsi="Arial Narrow" w:cs="Arial"/>
          <w:sz w:val="24"/>
          <w:szCs w:val="20"/>
        </w:rPr>
        <w:t>ti</w:t>
      </w:r>
      <w:r w:rsidR="002E4FBC" w:rsidRPr="004D273B">
        <w:rPr>
          <w:rFonts w:ascii="Calibri" w:eastAsia="Times New Roman" w:hAnsi="Calibri" w:cs="Calibri"/>
          <w:sz w:val="24"/>
          <w:szCs w:val="20"/>
        </w:rPr>
        <w:t>ế</w:t>
      </w:r>
      <w:r w:rsidR="002E4FBC" w:rsidRPr="004D273B">
        <w:rPr>
          <w:rFonts w:ascii="Arial Narrow" w:eastAsia="Times New Roman" w:hAnsi="Arial Narrow" w:cs="Arial"/>
          <w:sz w:val="24"/>
          <w:szCs w:val="20"/>
        </w:rPr>
        <w:t>t</w:t>
      </w:r>
      <w:proofErr w:type="spellEnd"/>
      <w:r w:rsidR="002E4FBC" w:rsidRPr="004D273B">
        <w:rPr>
          <w:rFonts w:ascii="Arial Narrow" w:eastAsia="Times New Roman" w:hAnsi="Arial Narrow" w:cs="Arial"/>
          <w:sz w:val="24"/>
          <w:szCs w:val="20"/>
        </w:rPr>
        <w:t xml:space="preserve"> </w:t>
      </w:r>
      <w:proofErr w:type="spellStart"/>
      <w:r w:rsidR="002E4FBC" w:rsidRPr="004D273B">
        <w:rPr>
          <w:rFonts w:ascii="Arial Narrow" w:eastAsia="Times New Roman" w:hAnsi="Arial Narrow" w:cs="Arial"/>
          <w:sz w:val="24"/>
          <w:szCs w:val="20"/>
        </w:rPr>
        <w:t>ch</w:t>
      </w:r>
      <w:r w:rsidR="002E4FBC" w:rsidRPr="004D273B">
        <w:rPr>
          <w:rFonts w:ascii="Calibri" w:eastAsia="Times New Roman" w:hAnsi="Calibri" w:cs="Calibri"/>
          <w:sz w:val="24"/>
          <w:szCs w:val="20"/>
        </w:rPr>
        <w:t>ứ</w:t>
      </w:r>
      <w:r w:rsidR="002E4FBC" w:rsidRPr="004D273B">
        <w:rPr>
          <w:rFonts w:ascii="Arial Narrow" w:eastAsia="Times New Roman" w:hAnsi="Arial Narrow" w:cs="Arial"/>
          <w:sz w:val="24"/>
          <w:szCs w:val="20"/>
        </w:rPr>
        <w:t>c</w:t>
      </w:r>
      <w:proofErr w:type="spellEnd"/>
      <w:r w:rsidR="002E4FBC" w:rsidRPr="004D273B">
        <w:rPr>
          <w:rFonts w:ascii="Arial Narrow" w:eastAsia="Times New Roman" w:hAnsi="Arial Narrow" w:cs="Arial"/>
          <w:sz w:val="24"/>
          <w:szCs w:val="20"/>
        </w:rPr>
        <w:t xml:space="preserve"> </w:t>
      </w:r>
      <w:proofErr w:type="spellStart"/>
      <w:r w:rsidR="002E4FBC" w:rsidRPr="004D273B">
        <w:rPr>
          <w:rFonts w:ascii="Arial Narrow" w:eastAsia="Times New Roman" w:hAnsi="Arial Narrow" w:cs="Arial"/>
          <w:sz w:val="24"/>
          <w:szCs w:val="20"/>
        </w:rPr>
        <w:t>n</w:t>
      </w:r>
      <w:r w:rsidR="002E4FBC" w:rsidRPr="004D273B">
        <w:rPr>
          <w:rFonts w:ascii="Arial Narrow" w:eastAsia="Times New Roman" w:hAnsi="Arial Narrow" w:cs="Arial Narrow"/>
          <w:sz w:val="24"/>
          <w:szCs w:val="20"/>
        </w:rPr>
        <w:t>ă</w:t>
      </w:r>
      <w:r w:rsidR="002E4FBC" w:rsidRPr="004D273B">
        <w:rPr>
          <w:rFonts w:ascii="Arial Narrow" w:eastAsia="Times New Roman" w:hAnsi="Arial Narrow" w:cs="Arial"/>
          <w:sz w:val="24"/>
          <w:szCs w:val="20"/>
        </w:rPr>
        <w:t>ng</w:t>
      </w:r>
      <w:proofErr w:type="spellEnd"/>
      <w:r w:rsidR="002E4FBC" w:rsidRPr="004D273B">
        <w:rPr>
          <w:rFonts w:ascii="Arial Narrow" w:eastAsia="Times New Roman" w:hAnsi="Arial Narrow" w:cs="Arial"/>
          <w:sz w:val="24"/>
          <w:szCs w:val="20"/>
        </w:rPr>
        <w:t xml:space="preserve"> </w:t>
      </w:r>
      <w:proofErr w:type="spellStart"/>
      <w:r w:rsidR="002E4FBC" w:rsidRPr="004D273B">
        <w:rPr>
          <w:rFonts w:ascii="Arial Narrow" w:eastAsia="Times New Roman" w:hAnsi="Arial Narrow" w:cs="Arial"/>
          <w:sz w:val="24"/>
          <w:szCs w:val="20"/>
        </w:rPr>
        <w:t>v</w:t>
      </w:r>
      <w:r w:rsidR="002E4FBC" w:rsidRPr="004D273B">
        <w:rPr>
          <w:rFonts w:ascii="Arial Narrow" w:eastAsia="Times New Roman" w:hAnsi="Arial Narrow" w:cs="Arial Narrow"/>
          <w:sz w:val="24"/>
          <w:szCs w:val="20"/>
        </w:rPr>
        <w:t>à</w:t>
      </w:r>
      <w:proofErr w:type="spellEnd"/>
      <w:r w:rsidR="002E4FBC" w:rsidRPr="004D273B">
        <w:rPr>
          <w:rFonts w:ascii="Arial Narrow" w:eastAsia="Times New Roman" w:hAnsi="Arial Narrow" w:cs="Arial"/>
          <w:sz w:val="24"/>
          <w:szCs w:val="20"/>
        </w:rPr>
        <w:t xml:space="preserve"> </w:t>
      </w:r>
      <w:proofErr w:type="spellStart"/>
      <w:r w:rsidR="002E4FBC" w:rsidRPr="004D273B">
        <w:rPr>
          <w:rFonts w:ascii="Arial Narrow" w:eastAsia="Times New Roman" w:hAnsi="Arial Narrow" w:cs="Arial"/>
          <w:sz w:val="24"/>
          <w:szCs w:val="20"/>
        </w:rPr>
        <w:t>y</w:t>
      </w:r>
      <w:r w:rsidR="002E4FBC" w:rsidRPr="004D273B">
        <w:rPr>
          <w:rFonts w:ascii="Arial Narrow" w:eastAsia="Times New Roman" w:hAnsi="Arial Narrow" w:cs="Arial Narrow"/>
          <w:sz w:val="24"/>
          <w:szCs w:val="20"/>
        </w:rPr>
        <w:t>ê</w:t>
      </w:r>
      <w:r w:rsidR="002E4FBC" w:rsidRPr="004D273B">
        <w:rPr>
          <w:rFonts w:ascii="Arial Narrow" w:eastAsia="Times New Roman" w:hAnsi="Arial Narrow" w:cs="Arial"/>
          <w:sz w:val="24"/>
          <w:szCs w:val="20"/>
        </w:rPr>
        <w:t>u</w:t>
      </w:r>
      <w:proofErr w:type="spellEnd"/>
      <w:r w:rsidR="002E4FBC" w:rsidRPr="004D273B">
        <w:rPr>
          <w:rFonts w:ascii="Arial Narrow" w:eastAsia="Times New Roman" w:hAnsi="Arial Narrow" w:cs="Arial"/>
          <w:sz w:val="24"/>
          <w:szCs w:val="20"/>
        </w:rPr>
        <w:t xml:space="preserve"> </w:t>
      </w:r>
      <w:proofErr w:type="spellStart"/>
      <w:r w:rsidR="002E4FBC" w:rsidRPr="004D273B">
        <w:rPr>
          <w:rFonts w:ascii="Arial Narrow" w:eastAsia="Times New Roman" w:hAnsi="Arial Narrow" w:cs="Arial"/>
          <w:sz w:val="24"/>
          <w:szCs w:val="20"/>
        </w:rPr>
        <w:t>c</w:t>
      </w:r>
      <w:r w:rsidR="002E4FBC" w:rsidRPr="004D273B">
        <w:rPr>
          <w:rFonts w:ascii="Calibri" w:eastAsia="Times New Roman" w:hAnsi="Calibri" w:cs="Calibri"/>
          <w:sz w:val="24"/>
          <w:szCs w:val="20"/>
        </w:rPr>
        <w:t>ầ</w:t>
      </w:r>
      <w:r w:rsidR="002E4FBC" w:rsidRPr="004D273B">
        <w:rPr>
          <w:rFonts w:ascii="Arial Narrow" w:eastAsia="Times New Roman" w:hAnsi="Arial Narrow" w:cs="Arial"/>
          <w:sz w:val="24"/>
          <w:szCs w:val="20"/>
        </w:rPr>
        <w:t>u</w:t>
      </w:r>
      <w:proofErr w:type="spellEnd"/>
      <w:r w:rsidR="002E4FBC" w:rsidRPr="004D273B">
        <w:rPr>
          <w:rFonts w:ascii="Arial Narrow" w:eastAsia="Times New Roman" w:hAnsi="Arial Narrow" w:cs="Arial"/>
          <w:sz w:val="24"/>
          <w:szCs w:val="20"/>
        </w:rPr>
        <w:t xml:space="preserve"> </w:t>
      </w:r>
      <w:proofErr w:type="spellStart"/>
      <w:r w:rsidR="002E4FBC" w:rsidRPr="004D273B">
        <w:rPr>
          <w:rFonts w:ascii="Arial Narrow" w:eastAsia="Times New Roman" w:hAnsi="Arial Narrow" w:cs="Arial"/>
          <w:sz w:val="24"/>
          <w:szCs w:val="20"/>
        </w:rPr>
        <w:t>c</w:t>
      </w:r>
      <w:r w:rsidR="002E4FBC" w:rsidRPr="004D273B">
        <w:rPr>
          <w:rFonts w:ascii="Calibri" w:eastAsia="Times New Roman" w:hAnsi="Calibri" w:cs="Calibri"/>
          <w:sz w:val="24"/>
          <w:szCs w:val="20"/>
        </w:rPr>
        <w:t>ủ</w:t>
      </w:r>
      <w:r w:rsidR="002E4FBC" w:rsidRPr="004D273B">
        <w:rPr>
          <w:rFonts w:ascii="Arial Narrow" w:eastAsia="Times New Roman" w:hAnsi="Arial Narrow" w:cs="Arial"/>
          <w:sz w:val="24"/>
          <w:szCs w:val="20"/>
        </w:rPr>
        <w:t>a</w:t>
      </w:r>
      <w:proofErr w:type="spellEnd"/>
      <w:r w:rsidR="002E4FBC" w:rsidRPr="004D273B">
        <w:rPr>
          <w:rFonts w:ascii="Arial Narrow" w:eastAsia="Times New Roman" w:hAnsi="Arial Narrow" w:cs="Arial"/>
          <w:sz w:val="24"/>
          <w:szCs w:val="20"/>
        </w:rPr>
        <w:t xml:space="preserve"> </w:t>
      </w:r>
      <w:proofErr w:type="spellStart"/>
      <w:r w:rsidR="002E4FBC" w:rsidRPr="004D273B">
        <w:rPr>
          <w:rFonts w:ascii="Arial Narrow" w:eastAsia="Times New Roman" w:hAnsi="Arial Narrow" w:cs="Arial"/>
          <w:sz w:val="24"/>
          <w:szCs w:val="20"/>
        </w:rPr>
        <w:t>kh</w:t>
      </w:r>
      <w:r w:rsidR="002E4FBC" w:rsidRPr="004D273B">
        <w:rPr>
          <w:rFonts w:ascii="Arial Narrow" w:eastAsia="Times New Roman" w:hAnsi="Arial Narrow" w:cs="Arial Narrow"/>
          <w:sz w:val="24"/>
          <w:szCs w:val="20"/>
        </w:rPr>
        <w:t>á</w:t>
      </w:r>
      <w:r w:rsidR="002E4FBC" w:rsidRPr="004D273B">
        <w:rPr>
          <w:rFonts w:ascii="Arial Narrow" w:eastAsia="Times New Roman" w:hAnsi="Arial Narrow" w:cs="Arial"/>
          <w:sz w:val="24"/>
          <w:szCs w:val="20"/>
        </w:rPr>
        <w:t>ch</w:t>
      </w:r>
      <w:proofErr w:type="spellEnd"/>
      <w:r w:rsidR="002E4FBC" w:rsidRPr="004D273B">
        <w:rPr>
          <w:rFonts w:ascii="Arial Narrow" w:eastAsia="Times New Roman" w:hAnsi="Arial Narrow" w:cs="Arial"/>
          <w:sz w:val="24"/>
          <w:szCs w:val="20"/>
        </w:rPr>
        <w:t xml:space="preserve"> </w:t>
      </w:r>
      <w:proofErr w:type="spellStart"/>
      <w:r w:rsidR="002E4FBC" w:rsidRPr="004D273B">
        <w:rPr>
          <w:rFonts w:ascii="Arial Narrow" w:eastAsia="Times New Roman" w:hAnsi="Arial Narrow" w:cs="Arial"/>
          <w:sz w:val="24"/>
          <w:szCs w:val="20"/>
        </w:rPr>
        <w:t>h</w:t>
      </w:r>
      <w:r w:rsidR="002E4FBC" w:rsidRPr="004D273B">
        <w:rPr>
          <w:rFonts w:ascii="Arial Narrow" w:eastAsia="Times New Roman" w:hAnsi="Arial Narrow" w:cs="Arial Narrow"/>
          <w:sz w:val="24"/>
          <w:szCs w:val="20"/>
        </w:rPr>
        <w:t>à</w:t>
      </w:r>
      <w:r w:rsidR="002E4FBC" w:rsidRPr="004D273B">
        <w:rPr>
          <w:rFonts w:ascii="Arial Narrow" w:eastAsia="Times New Roman" w:hAnsi="Arial Narrow" w:cs="Arial"/>
          <w:sz w:val="24"/>
          <w:szCs w:val="20"/>
        </w:rPr>
        <w:t>ng</w:t>
      </w:r>
      <w:proofErr w:type="spellEnd"/>
      <w:r w:rsidR="002E4FBC" w:rsidRPr="004D273B">
        <w:rPr>
          <w:rFonts w:ascii="Arial Narrow" w:eastAsia="Times New Roman" w:hAnsi="Arial Narrow" w:cs="Arial"/>
          <w:sz w:val="24"/>
          <w:szCs w:val="20"/>
        </w:rPr>
        <w:t>.</w:t>
      </w:r>
    </w:p>
    <w:p w:rsidR="00A57EE3" w:rsidRPr="00A57EE3" w:rsidRDefault="00A57EE3" w:rsidP="00A57EE3">
      <w:pPr>
        <w:keepNext/>
        <w:numPr>
          <w:ilvl w:val="1"/>
          <w:numId w:val="0"/>
        </w:numPr>
        <w:tabs>
          <w:tab w:val="num" w:pos="576"/>
        </w:tabs>
        <w:spacing w:before="480" w:after="240"/>
        <w:ind w:left="576" w:hanging="576"/>
        <w:jc w:val="both"/>
        <w:outlineLvl w:val="1"/>
        <w:rPr>
          <w:rFonts w:ascii="Verdana" w:eastAsia="Times New Roman" w:hAnsi="Verdana" w:cs="Tahoma"/>
          <w:b/>
          <w:i/>
          <w:iCs/>
          <w:snapToGrid w:val="0"/>
          <w:color w:val="003400"/>
        </w:rPr>
      </w:pPr>
      <w:r w:rsidRPr="00A57EE3">
        <w:rPr>
          <w:rFonts w:ascii="Verdana" w:eastAsia="Times New Roman" w:hAnsi="Verdana" w:cs="Tahoma"/>
          <w:b/>
          <w:i/>
          <w:iCs/>
          <w:snapToGrid w:val="0"/>
          <w:color w:val="003400"/>
        </w:rPr>
        <w:t>Scope</w:t>
      </w:r>
    </w:p>
    <w:p w:rsidR="00A57EE3" w:rsidRPr="004D273B" w:rsidRDefault="009D0A41" w:rsidP="00A57EE3">
      <w:pPr>
        <w:numPr>
          <w:ilvl w:val="0"/>
          <w:numId w:val="24"/>
        </w:numPr>
        <w:spacing w:before="120" w:after="60"/>
        <w:contextualSpacing/>
        <w:rPr>
          <w:rFonts w:ascii="Arial Narrow" w:eastAsia="Times New Roman" w:hAnsi="Arial Narrow" w:cs="Arial"/>
          <w:sz w:val="24"/>
          <w:szCs w:val="20"/>
        </w:rPr>
      </w:pPr>
      <w:proofErr w:type="spellStart"/>
      <w:r w:rsidRPr="004D273B">
        <w:rPr>
          <w:rFonts w:ascii="Arial Narrow" w:eastAsia="Times New Roman" w:hAnsi="Arial Narrow" w:cs="Arial"/>
          <w:sz w:val="24"/>
          <w:szCs w:val="20"/>
        </w:rPr>
        <w:t>Mô</w:t>
      </w:r>
      <w:proofErr w:type="spellEnd"/>
      <w:r w:rsidRPr="004D273B">
        <w:rPr>
          <w:rFonts w:ascii="Arial Narrow" w:eastAsia="Times New Roman" w:hAnsi="Arial Narrow" w:cs="Arial"/>
          <w:sz w:val="24"/>
          <w:szCs w:val="20"/>
        </w:rPr>
        <w:t xml:space="preserve"> </w:t>
      </w:r>
      <w:proofErr w:type="spellStart"/>
      <w:r w:rsidRPr="004D273B">
        <w:rPr>
          <w:rFonts w:ascii="Arial Narrow" w:eastAsia="Times New Roman" w:hAnsi="Arial Narrow" w:cs="Arial"/>
          <w:sz w:val="24"/>
          <w:szCs w:val="20"/>
        </w:rPr>
        <w:t>t</w:t>
      </w:r>
      <w:r w:rsidRPr="004D273B">
        <w:rPr>
          <w:rFonts w:ascii="Calibri" w:eastAsia="Times New Roman" w:hAnsi="Calibri" w:cs="Calibri"/>
          <w:sz w:val="24"/>
          <w:szCs w:val="20"/>
        </w:rPr>
        <w:t>ả</w:t>
      </w:r>
      <w:proofErr w:type="spellEnd"/>
      <w:r w:rsidRPr="004D273B">
        <w:rPr>
          <w:rFonts w:ascii="Arial Narrow" w:eastAsia="Times New Roman" w:hAnsi="Arial Narrow" w:cs="Arial"/>
          <w:sz w:val="24"/>
          <w:szCs w:val="20"/>
        </w:rPr>
        <w:t xml:space="preserve"> </w:t>
      </w:r>
      <w:proofErr w:type="spellStart"/>
      <w:r w:rsidRPr="004D273B">
        <w:rPr>
          <w:rFonts w:ascii="Arial Narrow" w:eastAsia="Times New Roman" w:hAnsi="Arial Narrow" w:cs="Arial"/>
          <w:sz w:val="24"/>
          <w:szCs w:val="20"/>
        </w:rPr>
        <w:t>ki</w:t>
      </w:r>
      <w:r w:rsidRPr="004D273B">
        <w:rPr>
          <w:rFonts w:ascii="Calibri" w:eastAsia="Times New Roman" w:hAnsi="Calibri" w:cs="Calibri"/>
          <w:sz w:val="24"/>
          <w:szCs w:val="20"/>
        </w:rPr>
        <w:t>ế</w:t>
      </w:r>
      <w:r w:rsidRPr="004D273B">
        <w:rPr>
          <w:rFonts w:ascii="Arial Narrow" w:eastAsia="Times New Roman" w:hAnsi="Arial Narrow" w:cs="Arial"/>
          <w:sz w:val="24"/>
          <w:szCs w:val="20"/>
        </w:rPr>
        <w:t>n</w:t>
      </w:r>
      <w:proofErr w:type="spellEnd"/>
      <w:r w:rsidRPr="004D273B">
        <w:rPr>
          <w:rFonts w:ascii="Arial Narrow" w:eastAsia="Times New Roman" w:hAnsi="Arial Narrow" w:cs="Arial"/>
          <w:sz w:val="24"/>
          <w:szCs w:val="20"/>
        </w:rPr>
        <w:t xml:space="preserve"> </w:t>
      </w:r>
      <w:proofErr w:type="spellStart"/>
      <w:r w:rsidRPr="004D273B">
        <w:rPr>
          <w:rFonts w:ascii="Arial Narrow" w:eastAsia="Times New Roman" w:hAnsi="Arial Narrow" w:cs="Arial"/>
          <w:sz w:val="24"/>
          <w:szCs w:val="20"/>
        </w:rPr>
        <w:t>trúc</w:t>
      </w:r>
      <w:proofErr w:type="spellEnd"/>
    </w:p>
    <w:p w:rsidR="009D0A41" w:rsidRPr="004D273B" w:rsidRDefault="009D0A41" w:rsidP="00A57EE3">
      <w:pPr>
        <w:numPr>
          <w:ilvl w:val="0"/>
          <w:numId w:val="24"/>
        </w:numPr>
        <w:spacing w:before="120" w:after="60"/>
        <w:contextualSpacing/>
        <w:rPr>
          <w:rFonts w:ascii="Arial Narrow" w:eastAsia="Times New Roman" w:hAnsi="Arial Narrow" w:cs="Arial"/>
          <w:sz w:val="24"/>
          <w:szCs w:val="20"/>
        </w:rPr>
      </w:pPr>
      <w:proofErr w:type="spellStart"/>
      <w:r w:rsidRPr="004D273B">
        <w:rPr>
          <w:rFonts w:ascii="Arial Narrow" w:eastAsia="Times New Roman" w:hAnsi="Arial Narrow" w:cs="Arial"/>
          <w:sz w:val="24"/>
          <w:szCs w:val="20"/>
        </w:rPr>
        <w:t>Mô</w:t>
      </w:r>
      <w:proofErr w:type="spellEnd"/>
      <w:r w:rsidRPr="004D273B">
        <w:rPr>
          <w:rFonts w:ascii="Arial Narrow" w:eastAsia="Times New Roman" w:hAnsi="Arial Narrow" w:cs="Arial"/>
          <w:sz w:val="24"/>
          <w:szCs w:val="20"/>
        </w:rPr>
        <w:t xml:space="preserve"> </w:t>
      </w:r>
      <w:proofErr w:type="spellStart"/>
      <w:r w:rsidRPr="004D273B">
        <w:rPr>
          <w:rFonts w:ascii="Arial Narrow" w:eastAsia="Times New Roman" w:hAnsi="Arial Narrow" w:cs="Arial"/>
          <w:sz w:val="24"/>
          <w:szCs w:val="20"/>
        </w:rPr>
        <w:t>t</w:t>
      </w:r>
      <w:r w:rsidRPr="004D273B">
        <w:rPr>
          <w:rFonts w:ascii="Calibri" w:eastAsia="Times New Roman" w:hAnsi="Calibri" w:cs="Calibri"/>
          <w:sz w:val="24"/>
          <w:szCs w:val="20"/>
        </w:rPr>
        <w:t>ả</w:t>
      </w:r>
      <w:proofErr w:type="spellEnd"/>
      <w:r w:rsidRPr="004D273B">
        <w:rPr>
          <w:rFonts w:ascii="Arial Narrow" w:eastAsia="Times New Roman" w:hAnsi="Arial Narrow" w:cs="Arial"/>
          <w:sz w:val="24"/>
          <w:szCs w:val="20"/>
        </w:rPr>
        <w:t xml:space="preserve"> </w:t>
      </w:r>
      <w:proofErr w:type="spellStart"/>
      <w:r w:rsidRPr="004D273B">
        <w:rPr>
          <w:rFonts w:ascii="Arial Narrow" w:eastAsia="Times New Roman" w:hAnsi="Arial Narrow" w:cs="Arial"/>
          <w:sz w:val="24"/>
          <w:szCs w:val="20"/>
        </w:rPr>
        <w:t>thi</w:t>
      </w:r>
      <w:r w:rsidRPr="004D273B">
        <w:rPr>
          <w:rFonts w:ascii="Calibri" w:eastAsia="Times New Roman" w:hAnsi="Calibri" w:cs="Calibri"/>
          <w:sz w:val="24"/>
          <w:szCs w:val="20"/>
        </w:rPr>
        <w:t>ế</w:t>
      </w:r>
      <w:r w:rsidRPr="004D273B">
        <w:rPr>
          <w:rFonts w:ascii="Arial Narrow" w:eastAsia="Times New Roman" w:hAnsi="Arial Narrow" w:cs="Arial"/>
          <w:sz w:val="24"/>
          <w:szCs w:val="20"/>
        </w:rPr>
        <w:t>t</w:t>
      </w:r>
      <w:proofErr w:type="spellEnd"/>
      <w:r w:rsidRPr="004D273B">
        <w:rPr>
          <w:rFonts w:ascii="Arial Narrow" w:eastAsia="Times New Roman" w:hAnsi="Arial Narrow" w:cs="Arial"/>
          <w:sz w:val="24"/>
          <w:szCs w:val="20"/>
        </w:rPr>
        <w:t xml:space="preserve"> </w:t>
      </w:r>
      <w:proofErr w:type="spellStart"/>
      <w:r w:rsidRPr="004D273B">
        <w:rPr>
          <w:rFonts w:ascii="Arial Narrow" w:eastAsia="Times New Roman" w:hAnsi="Arial Narrow" w:cs="Arial"/>
          <w:sz w:val="24"/>
          <w:szCs w:val="20"/>
        </w:rPr>
        <w:t>k</w:t>
      </w:r>
      <w:r w:rsidRPr="004D273B">
        <w:rPr>
          <w:rFonts w:ascii="Calibri" w:eastAsia="Times New Roman" w:hAnsi="Calibri" w:cs="Calibri"/>
          <w:sz w:val="24"/>
          <w:szCs w:val="20"/>
        </w:rPr>
        <w:t>ế</w:t>
      </w:r>
      <w:proofErr w:type="spellEnd"/>
      <w:r w:rsidRPr="004D273B">
        <w:rPr>
          <w:rFonts w:ascii="Arial Narrow" w:eastAsia="Times New Roman" w:hAnsi="Arial Narrow" w:cs="Arial"/>
          <w:sz w:val="24"/>
          <w:szCs w:val="20"/>
        </w:rPr>
        <w:t xml:space="preserve"> database</w:t>
      </w:r>
    </w:p>
    <w:p w:rsidR="009D0A41" w:rsidRPr="004D273B" w:rsidRDefault="009D0A41" w:rsidP="00A57EE3">
      <w:pPr>
        <w:numPr>
          <w:ilvl w:val="0"/>
          <w:numId w:val="24"/>
        </w:numPr>
        <w:spacing w:before="120" w:after="60"/>
        <w:contextualSpacing/>
        <w:rPr>
          <w:rFonts w:ascii="Arial Narrow" w:eastAsia="Times New Roman" w:hAnsi="Arial Narrow" w:cs="Arial"/>
          <w:sz w:val="24"/>
          <w:szCs w:val="20"/>
        </w:rPr>
      </w:pPr>
      <w:proofErr w:type="spellStart"/>
      <w:r w:rsidRPr="004D273B">
        <w:rPr>
          <w:rFonts w:ascii="Arial Narrow" w:eastAsia="Times New Roman" w:hAnsi="Arial Narrow" w:cs="Arial"/>
          <w:sz w:val="24"/>
          <w:szCs w:val="20"/>
        </w:rPr>
        <w:t>Mô</w:t>
      </w:r>
      <w:proofErr w:type="spellEnd"/>
      <w:r w:rsidRPr="004D273B">
        <w:rPr>
          <w:rFonts w:ascii="Arial Narrow" w:eastAsia="Times New Roman" w:hAnsi="Arial Narrow" w:cs="Arial"/>
          <w:sz w:val="24"/>
          <w:szCs w:val="20"/>
        </w:rPr>
        <w:t xml:space="preserve"> </w:t>
      </w:r>
      <w:proofErr w:type="spellStart"/>
      <w:r w:rsidRPr="004D273B">
        <w:rPr>
          <w:rFonts w:ascii="Arial Narrow" w:eastAsia="Times New Roman" w:hAnsi="Arial Narrow" w:cs="Arial"/>
          <w:sz w:val="24"/>
          <w:szCs w:val="20"/>
        </w:rPr>
        <w:t>t</w:t>
      </w:r>
      <w:r w:rsidRPr="004D273B">
        <w:rPr>
          <w:rFonts w:ascii="Calibri" w:eastAsia="Times New Roman" w:hAnsi="Calibri" w:cs="Calibri"/>
          <w:sz w:val="24"/>
          <w:szCs w:val="20"/>
        </w:rPr>
        <w:t>ả</w:t>
      </w:r>
      <w:proofErr w:type="spellEnd"/>
      <w:r w:rsidRPr="004D273B">
        <w:rPr>
          <w:rFonts w:ascii="Arial Narrow" w:eastAsia="Times New Roman" w:hAnsi="Arial Narrow" w:cs="Arial"/>
          <w:sz w:val="24"/>
          <w:szCs w:val="20"/>
        </w:rPr>
        <w:t xml:space="preserve"> </w:t>
      </w:r>
      <w:proofErr w:type="spellStart"/>
      <w:r w:rsidRPr="004D273B">
        <w:rPr>
          <w:rFonts w:ascii="Arial Narrow" w:eastAsia="Times New Roman" w:hAnsi="Arial Narrow" w:cs="Arial"/>
          <w:sz w:val="24"/>
          <w:szCs w:val="20"/>
        </w:rPr>
        <w:t>ch</w:t>
      </w:r>
      <w:r w:rsidRPr="004D273B">
        <w:rPr>
          <w:rFonts w:ascii="Calibri" w:eastAsia="Times New Roman" w:hAnsi="Calibri" w:cs="Calibri"/>
          <w:sz w:val="24"/>
          <w:szCs w:val="20"/>
        </w:rPr>
        <w:t>ứ</w:t>
      </w:r>
      <w:r w:rsidRPr="004D273B">
        <w:rPr>
          <w:rFonts w:ascii="Arial Narrow" w:eastAsia="Times New Roman" w:hAnsi="Arial Narrow" w:cs="Arial"/>
          <w:sz w:val="24"/>
          <w:szCs w:val="20"/>
        </w:rPr>
        <w:t>c</w:t>
      </w:r>
      <w:proofErr w:type="spellEnd"/>
      <w:r w:rsidRPr="004D273B">
        <w:rPr>
          <w:rFonts w:ascii="Arial Narrow" w:eastAsia="Times New Roman" w:hAnsi="Arial Narrow" w:cs="Arial"/>
          <w:sz w:val="24"/>
          <w:szCs w:val="20"/>
        </w:rPr>
        <w:t xml:space="preserve"> </w:t>
      </w:r>
      <w:proofErr w:type="spellStart"/>
      <w:r w:rsidRPr="004D273B">
        <w:rPr>
          <w:rFonts w:ascii="Arial Narrow" w:eastAsia="Times New Roman" w:hAnsi="Arial Narrow" w:cs="Arial"/>
          <w:sz w:val="24"/>
          <w:szCs w:val="20"/>
        </w:rPr>
        <w:t>n</w:t>
      </w:r>
      <w:r w:rsidRPr="004D273B">
        <w:rPr>
          <w:rFonts w:ascii="Arial Narrow" w:eastAsia="Times New Roman" w:hAnsi="Arial Narrow" w:cs="Arial Narrow"/>
          <w:sz w:val="24"/>
          <w:szCs w:val="20"/>
        </w:rPr>
        <w:t>ă</w:t>
      </w:r>
      <w:r w:rsidRPr="004D273B">
        <w:rPr>
          <w:rFonts w:ascii="Arial Narrow" w:eastAsia="Times New Roman" w:hAnsi="Arial Narrow" w:cs="Arial"/>
          <w:sz w:val="24"/>
          <w:szCs w:val="20"/>
        </w:rPr>
        <w:t>ng</w:t>
      </w:r>
      <w:proofErr w:type="spellEnd"/>
    </w:p>
    <w:p w:rsidR="009D0A41" w:rsidRPr="004D273B" w:rsidRDefault="009D0A41" w:rsidP="00A57EE3">
      <w:pPr>
        <w:numPr>
          <w:ilvl w:val="0"/>
          <w:numId w:val="24"/>
        </w:numPr>
        <w:spacing w:before="120" w:after="60"/>
        <w:contextualSpacing/>
        <w:rPr>
          <w:rFonts w:ascii="Arial Narrow" w:eastAsia="Times New Roman" w:hAnsi="Arial Narrow" w:cs="Arial"/>
          <w:sz w:val="24"/>
          <w:szCs w:val="20"/>
        </w:rPr>
      </w:pPr>
      <w:proofErr w:type="spellStart"/>
      <w:r w:rsidRPr="004D273B">
        <w:rPr>
          <w:rFonts w:ascii="Arial Narrow" w:eastAsia="Times New Roman" w:hAnsi="Arial Narrow" w:cs="Arial"/>
          <w:sz w:val="24"/>
          <w:szCs w:val="20"/>
        </w:rPr>
        <w:t>Mô</w:t>
      </w:r>
      <w:proofErr w:type="spellEnd"/>
      <w:r w:rsidRPr="004D273B">
        <w:rPr>
          <w:rFonts w:ascii="Arial Narrow" w:eastAsia="Times New Roman" w:hAnsi="Arial Narrow" w:cs="Arial"/>
          <w:sz w:val="24"/>
          <w:szCs w:val="20"/>
        </w:rPr>
        <w:t xml:space="preserve"> </w:t>
      </w:r>
      <w:proofErr w:type="spellStart"/>
      <w:r w:rsidRPr="004D273B">
        <w:rPr>
          <w:rFonts w:ascii="Arial Narrow" w:eastAsia="Times New Roman" w:hAnsi="Arial Narrow" w:cs="Arial"/>
          <w:sz w:val="24"/>
          <w:szCs w:val="20"/>
        </w:rPr>
        <w:t>t</w:t>
      </w:r>
      <w:r w:rsidRPr="004D273B">
        <w:rPr>
          <w:rFonts w:ascii="Calibri" w:eastAsia="Times New Roman" w:hAnsi="Calibri" w:cs="Calibri"/>
          <w:sz w:val="24"/>
          <w:szCs w:val="20"/>
        </w:rPr>
        <w:t>ả</w:t>
      </w:r>
      <w:proofErr w:type="spellEnd"/>
      <w:r w:rsidRPr="004D273B">
        <w:rPr>
          <w:rFonts w:ascii="Arial Narrow" w:eastAsia="Times New Roman" w:hAnsi="Arial Narrow" w:cs="Arial"/>
          <w:sz w:val="24"/>
          <w:szCs w:val="20"/>
        </w:rPr>
        <w:t xml:space="preserve"> </w:t>
      </w:r>
      <w:proofErr w:type="spellStart"/>
      <w:r w:rsidRPr="004D273B">
        <w:rPr>
          <w:rFonts w:ascii="Arial Narrow" w:eastAsia="Times New Roman" w:hAnsi="Arial Narrow" w:cs="Arial"/>
          <w:sz w:val="24"/>
          <w:szCs w:val="20"/>
        </w:rPr>
        <w:t>m</w:t>
      </w:r>
      <w:r w:rsidRPr="004D273B">
        <w:rPr>
          <w:rFonts w:ascii="Arial Narrow" w:eastAsia="Times New Roman" w:hAnsi="Arial Narrow" w:cs="Arial Narrow"/>
          <w:sz w:val="24"/>
          <w:szCs w:val="20"/>
        </w:rPr>
        <w:t>à</w:t>
      </w:r>
      <w:r w:rsidRPr="004D273B">
        <w:rPr>
          <w:rFonts w:ascii="Arial Narrow" w:eastAsia="Times New Roman" w:hAnsi="Arial Narrow" w:cs="Arial"/>
          <w:sz w:val="24"/>
          <w:szCs w:val="20"/>
        </w:rPr>
        <w:t>n</w:t>
      </w:r>
      <w:proofErr w:type="spellEnd"/>
      <w:r w:rsidRPr="004D273B">
        <w:rPr>
          <w:rFonts w:ascii="Arial Narrow" w:eastAsia="Times New Roman" w:hAnsi="Arial Narrow" w:cs="Arial"/>
          <w:sz w:val="24"/>
          <w:szCs w:val="20"/>
        </w:rPr>
        <w:t xml:space="preserve"> </w:t>
      </w:r>
      <w:proofErr w:type="spellStart"/>
      <w:r w:rsidRPr="004D273B">
        <w:rPr>
          <w:rFonts w:ascii="Arial Narrow" w:eastAsia="Times New Roman" w:hAnsi="Arial Narrow" w:cs="Arial"/>
          <w:sz w:val="24"/>
          <w:szCs w:val="20"/>
        </w:rPr>
        <w:t>h</w:t>
      </w:r>
      <w:r w:rsidRPr="004D273B">
        <w:rPr>
          <w:rFonts w:ascii="Arial Narrow" w:eastAsia="Times New Roman" w:hAnsi="Arial Narrow" w:cs="Arial Narrow"/>
          <w:sz w:val="24"/>
          <w:szCs w:val="20"/>
        </w:rPr>
        <w:t>ì</w:t>
      </w:r>
      <w:r w:rsidRPr="004D273B">
        <w:rPr>
          <w:rFonts w:ascii="Arial Narrow" w:eastAsia="Times New Roman" w:hAnsi="Arial Narrow" w:cs="Arial"/>
          <w:sz w:val="24"/>
          <w:szCs w:val="20"/>
        </w:rPr>
        <w:t>nh</w:t>
      </w:r>
      <w:proofErr w:type="spellEnd"/>
      <w:r w:rsidRPr="004D273B">
        <w:rPr>
          <w:rFonts w:ascii="Arial Narrow" w:eastAsia="Times New Roman" w:hAnsi="Arial Narrow" w:cs="Arial"/>
          <w:sz w:val="24"/>
          <w:szCs w:val="20"/>
        </w:rPr>
        <w:t xml:space="preserve"> chi </w:t>
      </w:r>
      <w:proofErr w:type="spellStart"/>
      <w:r w:rsidRPr="004D273B">
        <w:rPr>
          <w:rFonts w:ascii="Arial Narrow" w:eastAsia="Times New Roman" w:hAnsi="Arial Narrow" w:cs="Arial"/>
          <w:sz w:val="24"/>
          <w:szCs w:val="20"/>
        </w:rPr>
        <w:t>ti</w:t>
      </w:r>
      <w:r w:rsidRPr="004D273B">
        <w:rPr>
          <w:rFonts w:ascii="Calibri" w:eastAsia="Times New Roman" w:hAnsi="Calibri" w:cs="Calibri"/>
          <w:sz w:val="24"/>
          <w:szCs w:val="20"/>
        </w:rPr>
        <w:t>ế</w:t>
      </w:r>
      <w:r w:rsidRPr="004D273B">
        <w:rPr>
          <w:rFonts w:ascii="Arial Narrow" w:eastAsia="Times New Roman" w:hAnsi="Arial Narrow" w:cs="Arial"/>
          <w:sz w:val="24"/>
          <w:szCs w:val="20"/>
        </w:rPr>
        <w:t>t</w:t>
      </w:r>
      <w:proofErr w:type="spellEnd"/>
    </w:p>
    <w:p w:rsidR="009D0A41" w:rsidRPr="00A57EE3" w:rsidRDefault="009D0A41" w:rsidP="00A57EE3">
      <w:pPr>
        <w:numPr>
          <w:ilvl w:val="0"/>
          <w:numId w:val="24"/>
        </w:numPr>
        <w:spacing w:before="120" w:after="60"/>
        <w:contextualSpacing/>
        <w:rPr>
          <w:rFonts w:ascii="Arial Narrow" w:eastAsia="Times New Roman" w:hAnsi="Arial Narrow" w:cs="Arial"/>
          <w:sz w:val="24"/>
          <w:szCs w:val="20"/>
        </w:rPr>
      </w:pPr>
      <w:proofErr w:type="spellStart"/>
      <w:r w:rsidRPr="004D273B">
        <w:rPr>
          <w:rFonts w:ascii="Arial Narrow" w:eastAsia="Times New Roman" w:hAnsi="Arial Narrow" w:cs="Arial"/>
          <w:sz w:val="24"/>
          <w:szCs w:val="20"/>
        </w:rPr>
        <w:t>Mô</w:t>
      </w:r>
      <w:proofErr w:type="spellEnd"/>
      <w:r w:rsidRPr="004D273B">
        <w:rPr>
          <w:rFonts w:ascii="Arial Narrow" w:eastAsia="Times New Roman" w:hAnsi="Arial Narrow" w:cs="Arial"/>
          <w:sz w:val="24"/>
          <w:szCs w:val="20"/>
        </w:rPr>
        <w:t xml:space="preserve"> </w:t>
      </w:r>
      <w:proofErr w:type="spellStart"/>
      <w:r w:rsidRPr="004D273B">
        <w:rPr>
          <w:rFonts w:ascii="Arial Narrow" w:eastAsia="Times New Roman" w:hAnsi="Arial Narrow" w:cs="Arial"/>
          <w:sz w:val="24"/>
          <w:szCs w:val="20"/>
        </w:rPr>
        <w:t>t</w:t>
      </w:r>
      <w:r w:rsidRPr="004D273B">
        <w:rPr>
          <w:rFonts w:ascii="Calibri" w:eastAsia="Times New Roman" w:hAnsi="Calibri" w:cs="Calibri"/>
          <w:sz w:val="24"/>
          <w:szCs w:val="20"/>
        </w:rPr>
        <w:t>ả</w:t>
      </w:r>
      <w:proofErr w:type="spellEnd"/>
      <w:r w:rsidRPr="004D273B">
        <w:rPr>
          <w:rFonts w:ascii="Arial Narrow" w:eastAsia="Times New Roman" w:hAnsi="Arial Narrow" w:cs="Arial"/>
          <w:sz w:val="24"/>
          <w:szCs w:val="20"/>
        </w:rPr>
        <w:t xml:space="preserve"> </w:t>
      </w:r>
      <w:proofErr w:type="spellStart"/>
      <w:r w:rsidRPr="004D273B">
        <w:rPr>
          <w:rFonts w:ascii="Arial Narrow" w:eastAsia="Times New Roman" w:hAnsi="Arial Narrow" w:cs="Arial"/>
          <w:sz w:val="24"/>
          <w:szCs w:val="20"/>
        </w:rPr>
        <w:t>lu</w:t>
      </w:r>
      <w:r w:rsidRPr="004D273B">
        <w:rPr>
          <w:rFonts w:ascii="Calibri" w:eastAsia="Times New Roman" w:hAnsi="Calibri" w:cs="Calibri"/>
          <w:sz w:val="24"/>
          <w:szCs w:val="20"/>
        </w:rPr>
        <w:t>ồ</w:t>
      </w:r>
      <w:r w:rsidRPr="004D273B">
        <w:rPr>
          <w:rFonts w:ascii="Arial Narrow" w:eastAsia="Times New Roman" w:hAnsi="Arial Narrow" w:cs="Arial"/>
          <w:sz w:val="24"/>
          <w:szCs w:val="20"/>
        </w:rPr>
        <w:t>ng</w:t>
      </w:r>
      <w:proofErr w:type="spellEnd"/>
      <w:r w:rsidRPr="004D273B">
        <w:rPr>
          <w:rFonts w:ascii="Arial Narrow" w:eastAsia="Times New Roman" w:hAnsi="Arial Narrow" w:cs="Arial"/>
          <w:sz w:val="24"/>
          <w:szCs w:val="20"/>
        </w:rPr>
        <w:t xml:space="preserve"> </w:t>
      </w:r>
      <w:proofErr w:type="spellStart"/>
      <w:r w:rsidRPr="004D273B">
        <w:rPr>
          <w:rFonts w:ascii="Arial Narrow" w:eastAsia="Times New Roman" w:hAnsi="Arial Narrow" w:cs="Arial"/>
          <w:sz w:val="24"/>
          <w:szCs w:val="20"/>
        </w:rPr>
        <w:t>ho</w:t>
      </w:r>
      <w:r w:rsidRPr="004D273B">
        <w:rPr>
          <w:rFonts w:ascii="Calibri" w:eastAsia="Times New Roman" w:hAnsi="Calibri" w:cs="Calibri"/>
          <w:sz w:val="24"/>
          <w:szCs w:val="20"/>
        </w:rPr>
        <w:t>ạ</w:t>
      </w:r>
      <w:r w:rsidRPr="004D273B">
        <w:rPr>
          <w:rFonts w:ascii="Arial Narrow" w:eastAsia="Times New Roman" w:hAnsi="Arial Narrow" w:cs="Arial"/>
          <w:sz w:val="24"/>
          <w:szCs w:val="20"/>
        </w:rPr>
        <w:t>t</w:t>
      </w:r>
      <w:proofErr w:type="spellEnd"/>
      <w:r w:rsidRPr="004D273B">
        <w:rPr>
          <w:rFonts w:ascii="Arial Narrow" w:eastAsia="Times New Roman" w:hAnsi="Arial Narrow" w:cs="Arial"/>
          <w:sz w:val="24"/>
          <w:szCs w:val="20"/>
        </w:rPr>
        <w:t xml:space="preserve"> </w:t>
      </w:r>
      <w:proofErr w:type="spellStart"/>
      <w:r w:rsidRPr="004D273B">
        <w:rPr>
          <w:rFonts w:ascii="Arial Narrow" w:eastAsia="Times New Roman" w:hAnsi="Arial Narrow" w:cs="Arial Narrow"/>
          <w:sz w:val="24"/>
          <w:szCs w:val="20"/>
        </w:rPr>
        <w:t>đ</w:t>
      </w:r>
      <w:r w:rsidRPr="004D273B">
        <w:rPr>
          <w:rFonts w:ascii="Calibri" w:eastAsia="Times New Roman" w:hAnsi="Calibri" w:cs="Calibri"/>
          <w:sz w:val="24"/>
          <w:szCs w:val="20"/>
        </w:rPr>
        <w:t>ộ</w:t>
      </w:r>
      <w:r w:rsidRPr="004D273B">
        <w:rPr>
          <w:rFonts w:ascii="Arial Narrow" w:eastAsia="Times New Roman" w:hAnsi="Arial Narrow" w:cs="Arial"/>
          <w:sz w:val="24"/>
          <w:szCs w:val="20"/>
        </w:rPr>
        <w:t>ng</w:t>
      </w:r>
      <w:proofErr w:type="spellEnd"/>
      <w:r w:rsidRPr="004D273B">
        <w:rPr>
          <w:rFonts w:ascii="Arial Narrow" w:eastAsia="Times New Roman" w:hAnsi="Arial Narrow" w:cs="Arial"/>
          <w:sz w:val="24"/>
          <w:szCs w:val="20"/>
        </w:rPr>
        <w:t xml:space="preserve"> </w:t>
      </w:r>
      <w:proofErr w:type="spellStart"/>
      <w:r w:rsidRPr="004D273B">
        <w:rPr>
          <w:rFonts w:ascii="Arial Narrow" w:eastAsia="Times New Roman" w:hAnsi="Arial Narrow" w:cs="Arial"/>
          <w:sz w:val="24"/>
          <w:szCs w:val="20"/>
        </w:rPr>
        <w:t>c</w:t>
      </w:r>
      <w:r w:rsidRPr="004D273B">
        <w:rPr>
          <w:rFonts w:ascii="Calibri" w:eastAsia="Times New Roman" w:hAnsi="Calibri" w:cs="Calibri"/>
          <w:sz w:val="24"/>
          <w:szCs w:val="20"/>
        </w:rPr>
        <w:t>ủ</w:t>
      </w:r>
      <w:r w:rsidRPr="004D273B">
        <w:rPr>
          <w:rFonts w:ascii="Arial Narrow" w:eastAsia="Times New Roman" w:hAnsi="Arial Narrow" w:cs="Arial"/>
          <w:sz w:val="24"/>
          <w:szCs w:val="20"/>
        </w:rPr>
        <w:t>a</w:t>
      </w:r>
      <w:proofErr w:type="spellEnd"/>
      <w:r w:rsidRPr="004D273B">
        <w:rPr>
          <w:rFonts w:ascii="Arial Narrow" w:eastAsia="Times New Roman" w:hAnsi="Arial Narrow" w:cs="Arial"/>
          <w:sz w:val="24"/>
          <w:szCs w:val="20"/>
        </w:rPr>
        <w:t xml:space="preserve"> </w:t>
      </w:r>
      <w:proofErr w:type="spellStart"/>
      <w:r w:rsidRPr="004D273B">
        <w:rPr>
          <w:rFonts w:ascii="Arial Narrow" w:eastAsia="Times New Roman" w:hAnsi="Arial Narrow" w:cs="Arial"/>
          <w:sz w:val="24"/>
          <w:szCs w:val="20"/>
        </w:rPr>
        <w:t>ch</w:t>
      </w:r>
      <w:r w:rsidRPr="004D273B">
        <w:rPr>
          <w:rFonts w:ascii="Calibri" w:eastAsia="Times New Roman" w:hAnsi="Calibri" w:cs="Calibri"/>
          <w:sz w:val="24"/>
          <w:szCs w:val="20"/>
        </w:rPr>
        <w:t>ươ</w:t>
      </w:r>
      <w:r w:rsidRPr="004D273B">
        <w:rPr>
          <w:rFonts w:ascii="Arial Narrow" w:eastAsia="Times New Roman" w:hAnsi="Arial Narrow" w:cs="Arial"/>
          <w:sz w:val="24"/>
          <w:szCs w:val="20"/>
        </w:rPr>
        <w:t>ng</w:t>
      </w:r>
      <w:proofErr w:type="spellEnd"/>
      <w:r w:rsidRPr="004D273B">
        <w:rPr>
          <w:rFonts w:ascii="Arial Narrow" w:eastAsia="Times New Roman" w:hAnsi="Arial Narrow" w:cs="Arial"/>
          <w:sz w:val="24"/>
          <w:szCs w:val="20"/>
        </w:rPr>
        <w:t xml:space="preserve"> </w:t>
      </w:r>
      <w:proofErr w:type="spellStart"/>
      <w:r w:rsidRPr="004D273B">
        <w:rPr>
          <w:rFonts w:ascii="Arial Narrow" w:eastAsia="Times New Roman" w:hAnsi="Arial Narrow" w:cs="Arial"/>
          <w:sz w:val="24"/>
          <w:szCs w:val="20"/>
        </w:rPr>
        <w:t>tr</w:t>
      </w:r>
      <w:r w:rsidRPr="004D273B">
        <w:rPr>
          <w:rFonts w:ascii="Arial Narrow" w:eastAsia="Times New Roman" w:hAnsi="Arial Narrow" w:cs="Arial Narrow"/>
          <w:sz w:val="24"/>
          <w:szCs w:val="20"/>
        </w:rPr>
        <w:t>ì</w:t>
      </w:r>
      <w:r w:rsidRPr="004D273B">
        <w:rPr>
          <w:rFonts w:ascii="Arial Narrow" w:eastAsia="Times New Roman" w:hAnsi="Arial Narrow" w:cs="Arial"/>
          <w:sz w:val="24"/>
          <w:szCs w:val="20"/>
        </w:rPr>
        <w:t>nh</w:t>
      </w:r>
      <w:proofErr w:type="spellEnd"/>
    </w:p>
    <w:p w:rsidR="00A57EE3" w:rsidRPr="00A57EE3" w:rsidRDefault="00A57EE3" w:rsidP="00A57EE3">
      <w:pPr>
        <w:spacing w:before="120" w:after="60"/>
        <w:ind w:left="720"/>
        <w:contextualSpacing/>
        <w:rPr>
          <w:rFonts w:ascii="Arial" w:eastAsia="Times New Roman" w:hAnsi="Arial" w:cs="Arial"/>
          <w:sz w:val="20"/>
          <w:szCs w:val="20"/>
        </w:rPr>
      </w:pPr>
      <w:r w:rsidRPr="00A57EE3">
        <w:rPr>
          <w:rFonts w:ascii="Arial" w:eastAsia="Times New Roman" w:hAnsi="Arial" w:cs="Arial"/>
          <w:sz w:val="20"/>
          <w:szCs w:val="20"/>
        </w:rPr>
        <w:t xml:space="preserve"> </w:t>
      </w:r>
    </w:p>
    <w:p w:rsidR="00A57EE3" w:rsidRPr="00A57EE3" w:rsidRDefault="00A57EE3" w:rsidP="00A57EE3">
      <w:pPr>
        <w:keepNext/>
        <w:numPr>
          <w:ilvl w:val="1"/>
          <w:numId w:val="0"/>
        </w:numPr>
        <w:tabs>
          <w:tab w:val="num" w:pos="576"/>
        </w:tabs>
        <w:spacing w:before="480" w:after="240"/>
        <w:ind w:left="576" w:hanging="576"/>
        <w:jc w:val="both"/>
        <w:outlineLvl w:val="1"/>
        <w:rPr>
          <w:rFonts w:ascii="Verdana" w:eastAsia="Times New Roman" w:hAnsi="Verdana" w:cs="Tahoma"/>
          <w:b/>
          <w:i/>
          <w:iCs/>
          <w:snapToGrid w:val="0"/>
          <w:color w:val="003400"/>
        </w:rPr>
      </w:pPr>
      <w:r w:rsidRPr="00A57EE3">
        <w:rPr>
          <w:rFonts w:ascii="Verdana" w:eastAsia="Times New Roman" w:hAnsi="Verdana" w:cs="Tahoma"/>
          <w:b/>
          <w:i/>
          <w:iCs/>
          <w:snapToGrid w:val="0"/>
          <w:color w:val="003400"/>
        </w:rPr>
        <w:t>Definitions, Acronyms, and Abbreviations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20" w:firstRow="1" w:lastRow="0" w:firstColumn="0" w:lastColumn="0" w:noHBand="0" w:noVBand="0"/>
      </w:tblPr>
      <w:tblGrid>
        <w:gridCol w:w="2898"/>
        <w:gridCol w:w="6210"/>
      </w:tblGrid>
      <w:tr w:rsidR="00A57EE3" w:rsidRPr="00A57EE3" w:rsidTr="00E2622C">
        <w:tc>
          <w:tcPr>
            <w:tcW w:w="2898" w:type="dxa"/>
            <w:shd w:val="clear" w:color="auto" w:fill="CCFFCC"/>
            <w:vAlign w:val="center"/>
          </w:tcPr>
          <w:p w:rsidR="00A57EE3" w:rsidRPr="00A57EE3" w:rsidRDefault="00A57EE3" w:rsidP="00A57EE3">
            <w:pPr>
              <w:widowControl w:val="0"/>
              <w:spacing w:before="120" w:after="60"/>
              <w:jc w:val="center"/>
              <w:rPr>
                <w:rFonts w:ascii="Arial" w:eastAsia="Times New Roman" w:hAnsi="Arial" w:cs="Tahoma"/>
                <w:b/>
                <w:snapToGrid w:val="0"/>
                <w:color w:val="6E2500"/>
                <w:sz w:val="20"/>
                <w:szCs w:val="20"/>
              </w:rPr>
            </w:pPr>
            <w:r w:rsidRPr="00A57EE3">
              <w:rPr>
                <w:rFonts w:ascii="Arial" w:eastAsia="Times New Roman" w:hAnsi="Arial" w:cs="Tahoma"/>
                <w:b/>
                <w:snapToGrid w:val="0"/>
                <w:color w:val="6E2500"/>
                <w:sz w:val="20"/>
                <w:szCs w:val="20"/>
              </w:rPr>
              <w:t xml:space="preserve">Term </w:t>
            </w:r>
          </w:p>
        </w:tc>
        <w:tc>
          <w:tcPr>
            <w:tcW w:w="6210" w:type="dxa"/>
            <w:shd w:val="clear" w:color="auto" w:fill="CCFFCC"/>
            <w:vAlign w:val="center"/>
          </w:tcPr>
          <w:p w:rsidR="00A57EE3" w:rsidRPr="00A57EE3" w:rsidRDefault="00A57EE3" w:rsidP="00A57EE3">
            <w:pPr>
              <w:widowControl w:val="0"/>
              <w:spacing w:before="120" w:after="60"/>
              <w:jc w:val="center"/>
              <w:rPr>
                <w:rFonts w:ascii="Arial" w:eastAsia="Times New Roman" w:hAnsi="Arial" w:cs="Tahoma"/>
                <w:b/>
                <w:snapToGrid w:val="0"/>
                <w:color w:val="6E2500"/>
                <w:sz w:val="20"/>
                <w:szCs w:val="20"/>
              </w:rPr>
            </w:pPr>
            <w:r w:rsidRPr="00A57EE3">
              <w:rPr>
                <w:rFonts w:ascii="Arial" w:eastAsia="Times New Roman" w:hAnsi="Arial" w:cs="Tahoma"/>
                <w:b/>
                <w:snapToGrid w:val="0"/>
                <w:color w:val="6E2500"/>
                <w:sz w:val="20"/>
                <w:szCs w:val="20"/>
              </w:rPr>
              <w:t>Description</w:t>
            </w:r>
          </w:p>
        </w:tc>
      </w:tr>
      <w:tr w:rsidR="00A57EE3" w:rsidRPr="00A57EE3" w:rsidTr="00E2622C">
        <w:tc>
          <w:tcPr>
            <w:tcW w:w="2898" w:type="dxa"/>
            <w:vAlign w:val="center"/>
          </w:tcPr>
          <w:p w:rsidR="00A57EE3" w:rsidRPr="00A57EE3" w:rsidRDefault="005B595A" w:rsidP="00A57EE3">
            <w:pPr>
              <w:spacing w:before="120" w:after="60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>
              <w:rPr>
                <w:rFonts w:ascii="Arial" w:eastAsia="Times New Roman" w:hAnsi="Arial" w:cs="Arial"/>
                <w:sz w:val="20"/>
                <w:szCs w:val="20"/>
              </w:rPr>
              <w:t>TuanHoangLaptop</w:t>
            </w:r>
            <w:r w:rsidR="00A57EE3" w:rsidRPr="00A57EE3">
              <w:rPr>
                <w:rFonts w:ascii="Arial" w:eastAsia="Times New Roman" w:hAnsi="Arial" w:cs="Arial"/>
                <w:sz w:val="20"/>
                <w:szCs w:val="20"/>
              </w:rPr>
              <w:t xml:space="preserve"> </w:t>
            </w:r>
          </w:p>
        </w:tc>
        <w:tc>
          <w:tcPr>
            <w:tcW w:w="6210" w:type="dxa"/>
            <w:vAlign w:val="center"/>
          </w:tcPr>
          <w:p w:rsidR="00A57EE3" w:rsidRPr="00A57EE3" w:rsidRDefault="005B595A" w:rsidP="00A57EE3">
            <w:pPr>
              <w:spacing w:before="120" w:after="60"/>
              <w:rPr>
                <w:rFonts w:ascii="Arial" w:eastAsia="Times New Roman" w:hAnsi="Arial" w:cs="Arial"/>
                <w:sz w:val="20"/>
                <w:szCs w:val="20"/>
              </w:rPr>
            </w:pPr>
            <w:proofErr w:type="spellStart"/>
            <w:r>
              <w:rPr>
                <w:rFonts w:ascii="Arial" w:eastAsia="Times New Roman" w:hAnsi="Arial" w:cs="Arial"/>
                <w:sz w:val="20"/>
                <w:szCs w:val="20"/>
              </w:rPr>
              <w:t>Tên</w:t>
            </w:r>
            <w:proofErr w:type="spellEnd"/>
            <w:r>
              <w:rPr>
                <w:rFonts w:ascii="Arial" w:eastAsia="Times New Roman" w:hAnsi="Arial" w:cs="Arial"/>
                <w:sz w:val="20"/>
                <w:szCs w:val="20"/>
              </w:rPr>
              <w:t xml:space="preserve"> website </w:t>
            </w:r>
          </w:p>
        </w:tc>
      </w:tr>
    </w:tbl>
    <w:p w:rsidR="00A57EE3" w:rsidRPr="00A57EE3" w:rsidRDefault="00A57EE3" w:rsidP="00A57EE3">
      <w:pPr>
        <w:spacing w:before="120" w:after="60"/>
        <w:rPr>
          <w:rFonts w:ascii="Arial" w:eastAsia="Times New Roman" w:hAnsi="Arial" w:cs="Arial"/>
          <w:sz w:val="20"/>
          <w:szCs w:val="20"/>
        </w:rPr>
      </w:pPr>
    </w:p>
    <w:p w:rsidR="00A57EE3" w:rsidRPr="00A57EE3" w:rsidRDefault="00A57EE3" w:rsidP="00A57EE3">
      <w:pPr>
        <w:keepNext/>
        <w:numPr>
          <w:ilvl w:val="1"/>
          <w:numId w:val="0"/>
        </w:numPr>
        <w:tabs>
          <w:tab w:val="num" w:pos="576"/>
        </w:tabs>
        <w:spacing w:before="480" w:after="240"/>
        <w:ind w:left="576" w:hanging="576"/>
        <w:jc w:val="both"/>
        <w:outlineLvl w:val="1"/>
        <w:rPr>
          <w:rFonts w:ascii="Verdana" w:eastAsia="Times New Roman" w:hAnsi="Verdana" w:cs="Tahoma"/>
          <w:b/>
          <w:i/>
          <w:iCs/>
          <w:snapToGrid w:val="0"/>
          <w:color w:val="003400"/>
        </w:rPr>
      </w:pPr>
      <w:bookmarkStart w:id="4" w:name="_Toc521150200"/>
      <w:bookmarkStart w:id="5" w:name="_Toc362444938"/>
      <w:r w:rsidRPr="00A57EE3">
        <w:rPr>
          <w:rFonts w:ascii="Verdana" w:eastAsia="Times New Roman" w:hAnsi="Verdana" w:cs="Tahoma"/>
          <w:b/>
          <w:i/>
          <w:iCs/>
          <w:snapToGrid w:val="0"/>
          <w:color w:val="003400"/>
        </w:rPr>
        <w:t>References</w:t>
      </w:r>
      <w:bookmarkEnd w:id="4"/>
      <w:bookmarkEnd w:id="5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20" w:firstRow="1" w:lastRow="0" w:firstColumn="0" w:lastColumn="0" w:noHBand="0" w:noVBand="0"/>
      </w:tblPr>
      <w:tblGrid>
        <w:gridCol w:w="1188"/>
        <w:gridCol w:w="7920"/>
      </w:tblGrid>
      <w:tr w:rsidR="00A57EE3" w:rsidRPr="00A57EE3" w:rsidTr="00E2622C">
        <w:tc>
          <w:tcPr>
            <w:tcW w:w="1188" w:type="dxa"/>
            <w:shd w:val="clear" w:color="auto" w:fill="CCFFCC"/>
            <w:vAlign w:val="center"/>
          </w:tcPr>
          <w:p w:rsidR="00A57EE3" w:rsidRPr="00A57EE3" w:rsidRDefault="00A57EE3" w:rsidP="00A57EE3">
            <w:pPr>
              <w:widowControl w:val="0"/>
              <w:spacing w:before="120" w:after="60"/>
              <w:jc w:val="center"/>
              <w:rPr>
                <w:rFonts w:ascii="Arial" w:eastAsia="Times New Roman" w:hAnsi="Arial" w:cs="Tahoma"/>
                <w:b/>
                <w:snapToGrid w:val="0"/>
                <w:color w:val="6E2500"/>
                <w:sz w:val="20"/>
                <w:szCs w:val="20"/>
              </w:rPr>
            </w:pPr>
            <w:r w:rsidRPr="00A57EE3">
              <w:rPr>
                <w:rFonts w:ascii="Arial" w:eastAsia="Times New Roman" w:hAnsi="Arial" w:cs="Tahoma"/>
                <w:b/>
                <w:snapToGrid w:val="0"/>
                <w:color w:val="6E2500"/>
                <w:sz w:val="20"/>
                <w:szCs w:val="20"/>
              </w:rPr>
              <w:t xml:space="preserve">No. </w:t>
            </w:r>
          </w:p>
        </w:tc>
        <w:tc>
          <w:tcPr>
            <w:tcW w:w="7920" w:type="dxa"/>
            <w:shd w:val="clear" w:color="auto" w:fill="CCFFCC"/>
            <w:vAlign w:val="center"/>
          </w:tcPr>
          <w:p w:rsidR="00A57EE3" w:rsidRPr="00A57EE3" w:rsidRDefault="00A57EE3" w:rsidP="00A57EE3">
            <w:pPr>
              <w:widowControl w:val="0"/>
              <w:spacing w:before="120" w:after="60"/>
              <w:jc w:val="center"/>
              <w:rPr>
                <w:rFonts w:ascii="Arial" w:eastAsia="Times New Roman" w:hAnsi="Arial" w:cs="Tahoma"/>
                <w:b/>
                <w:snapToGrid w:val="0"/>
                <w:color w:val="6E2500"/>
                <w:sz w:val="20"/>
                <w:szCs w:val="20"/>
              </w:rPr>
            </w:pPr>
            <w:r w:rsidRPr="00A57EE3">
              <w:rPr>
                <w:rFonts w:ascii="Arial" w:eastAsia="Times New Roman" w:hAnsi="Arial" w:cs="Tahoma"/>
                <w:b/>
                <w:snapToGrid w:val="0"/>
                <w:color w:val="6E2500"/>
                <w:sz w:val="20"/>
                <w:szCs w:val="20"/>
              </w:rPr>
              <w:t>Name of document and location/Description</w:t>
            </w:r>
          </w:p>
        </w:tc>
      </w:tr>
      <w:tr w:rsidR="00A57EE3" w:rsidRPr="00A57EE3" w:rsidTr="00E2622C">
        <w:tc>
          <w:tcPr>
            <w:tcW w:w="1188" w:type="dxa"/>
            <w:vAlign w:val="center"/>
          </w:tcPr>
          <w:p w:rsidR="00A57EE3" w:rsidRPr="00A57EE3" w:rsidRDefault="00A57EE3" w:rsidP="00A57EE3">
            <w:pPr>
              <w:spacing w:before="120" w:after="60"/>
              <w:jc w:val="center"/>
              <w:rPr>
                <w:rFonts w:ascii="Arial" w:eastAsia="Times New Roman" w:hAnsi="Arial" w:cs="Arial"/>
                <w:sz w:val="20"/>
                <w:szCs w:val="20"/>
              </w:rPr>
            </w:pPr>
            <w:r w:rsidRPr="00A57EE3">
              <w:rPr>
                <w:rFonts w:ascii="Arial" w:eastAsia="Times New Roman" w:hAnsi="Arial" w:cs="Arial"/>
                <w:sz w:val="20"/>
                <w:szCs w:val="20"/>
              </w:rPr>
              <w:t>1</w:t>
            </w:r>
          </w:p>
        </w:tc>
        <w:tc>
          <w:tcPr>
            <w:tcW w:w="7920" w:type="dxa"/>
            <w:vAlign w:val="center"/>
          </w:tcPr>
          <w:p w:rsidR="00A57EE3" w:rsidRPr="00A57EE3" w:rsidRDefault="00A57EE3" w:rsidP="00A57EE3">
            <w:pPr>
              <w:spacing w:before="120" w:after="60"/>
              <w:rPr>
                <w:rFonts w:ascii="Arial" w:eastAsia="Times New Roman" w:hAnsi="Arial" w:cs="Arial"/>
                <w:sz w:val="20"/>
                <w:szCs w:val="20"/>
              </w:rPr>
            </w:pPr>
          </w:p>
        </w:tc>
      </w:tr>
    </w:tbl>
    <w:p w:rsidR="00A57EE3" w:rsidRPr="00A57EE3" w:rsidRDefault="00A57EE3" w:rsidP="00A57EE3">
      <w:pPr>
        <w:spacing w:before="120" w:after="60"/>
        <w:rPr>
          <w:rFonts w:ascii="Arial" w:eastAsia="Times New Roman" w:hAnsi="Arial" w:cs="Arial"/>
          <w:sz w:val="20"/>
          <w:szCs w:val="20"/>
        </w:rPr>
      </w:pPr>
    </w:p>
    <w:p w:rsidR="00A57EE3" w:rsidRPr="00A57EE3" w:rsidRDefault="00A57EE3" w:rsidP="00A57EE3">
      <w:pPr>
        <w:keepNext/>
        <w:numPr>
          <w:ilvl w:val="1"/>
          <w:numId w:val="0"/>
        </w:numPr>
        <w:tabs>
          <w:tab w:val="num" w:pos="576"/>
        </w:tabs>
        <w:spacing w:before="480" w:after="240"/>
        <w:ind w:left="576" w:hanging="576"/>
        <w:jc w:val="both"/>
        <w:outlineLvl w:val="1"/>
        <w:rPr>
          <w:rFonts w:ascii="Verdana" w:eastAsia="Times New Roman" w:hAnsi="Verdana" w:cs="Tahoma"/>
          <w:b/>
          <w:i/>
          <w:iCs/>
          <w:snapToGrid w:val="0"/>
          <w:color w:val="003400"/>
        </w:rPr>
      </w:pPr>
      <w:r w:rsidRPr="00A57EE3">
        <w:rPr>
          <w:rFonts w:ascii="Verdana" w:eastAsia="Times New Roman" w:hAnsi="Verdana" w:cs="Tahoma"/>
          <w:b/>
          <w:i/>
          <w:iCs/>
          <w:snapToGrid w:val="0"/>
          <w:color w:val="003400"/>
        </w:rPr>
        <w:lastRenderedPageBreak/>
        <w:t xml:space="preserve">Architecture </w:t>
      </w:r>
    </w:p>
    <w:p w:rsidR="00A57EE3" w:rsidRDefault="002D3B1A" w:rsidP="00A57EE3">
      <w:pPr>
        <w:spacing w:before="120" w:after="60"/>
        <w:rPr>
          <w:rFonts w:ascii="Arial" w:eastAsia="Times New Roman" w:hAnsi="Arial" w:cs="Arial"/>
          <w:sz w:val="20"/>
          <w:szCs w:val="20"/>
        </w:rPr>
      </w:pPr>
      <w:r>
        <w:rPr>
          <w:rFonts w:ascii="Arial" w:eastAsia="Times New Roman" w:hAnsi="Arial" w:cs="Arial"/>
          <w:sz w:val="20"/>
          <w:szCs w:val="20"/>
        </w:rPr>
        <w:t xml:space="preserve"> </w:t>
      </w:r>
      <w:r w:rsidR="00FA24AE">
        <w:rPr>
          <w:rFonts w:ascii="Arial" w:eastAsia="Times New Roman" w:hAnsi="Arial" w:cs="Arial"/>
          <w:noProof/>
          <w:sz w:val="20"/>
          <w:szCs w:val="20"/>
        </w:rPr>
        <w:drawing>
          <wp:inline distT="0" distB="0" distL="0" distR="0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ngular_netcore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0CE" w:rsidRPr="00A57EE3" w:rsidRDefault="00451623" w:rsidP="00A57EE3">
      <w:pPr>
        <w:spacing w:before="120" w:after="60"/>
        <w:rPr>
          <w:rFonts w:ascii="Arial" w:eastAsia="Times New Roman" w:hAnsi="Arial" w:cs="Arial"/>
          <w:sz w:val="20"/>
          <w:szCs w:val="20"/>
        </w:rPr>
      </w:pPr>
      <w:r>
        <w:rPr>
          <w:rFonts w:ascii="Arial" w:eastAsia="Times New Roman" w:hAnsi="Arial" w:cs="Arial"/>
          <w:noProof/>
          <w:sz w:val="20"/>
          <w:szCs w:val="20"/>
        </w:rPr>
        <w:drawing>
          <wp:inline distT="0" distB="0" distL="0" distR="0">
            <wp:extent cx="5943600" cy="332803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beed098240147b6c326712b2a8a2af5b2a2b4fe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0CE" w:rsidRPr="00A57EE3" w:rsidRDefault="000400CE" w:rsidP="000400CE">
      <w:pPr>
        <w:keepNext/>
        <w:numPr>
          <w:ilvl w:val="1"/>
          <w:numId w:val="0"/>
        </w:numPr>
        <w:tabs>
          <w:tab w:val="num" w:pos="576"/>
        </w:tabs>
        <w:spacing w:before="480" w:after="240"/>
        <w:ind w:left="576" w:hanging="576"/>
        <w:jc w:val="both"/>
        <w:outlineLvl w:val="1"/>
        <w:rPr>
          <w:rFonts w:ascii="Verdana" w:eastAsia="Times New Roman" w:hAnsi="Verdana" w:cs="Tahoma"/>
          <w:b/>
          <w:i/>
          <w:iCs/>
          <w:snapToGrid w:val="0"/>
          <w:color w:val="003400"/>
        </w:rPr>
      </w:pPr>
      <w:r>
        <w:rPr>
          <w:rFonts w:ascii="Verdana" w:eastAsia="Times New Roman" w:hAnsi="Verdana" w:cs="Tahoma"/>
          <w:b/>
          <w:i/>
          <w:iCs/>
          <w:snapToGrid w:val="0"/>
          <w:color w:val="003400"/>
        </w:rPr>
        <w:t>Technology uses:</w:t>
      </w:r>
    </w:p>
    <w:p w:rsidR="00A9204E" w:rsidRPr="0020513D" w:rsidRDefault="000400CE" w:rsidP="00BD586D">
      <w:pPr>
        <w:tabs>
          <w:tab w:val="left" w:pos="3900"/>
        </w:tabs>
        <w:rPr>
          <w:rFonts w:ascii="Arial Narrow" w:hAnsi="Arial Narrow"/>
          <w:sz w:val="24"/>
        </w:rPr>
      </w:pPr>
      <w:r w:rsidRPr="0020513D">
        <w:rPr>
          <w:rFonts w:ascii="Arial Narrow" w:hAnsi="Arial Narrow"/>
          <w:sz w:val="24"/>
        </w:rPr>
        <w:t>NET Core 2.0</w:t>
      </w:r>
    </w:p>
    <w:p w:rsidR="000400CE" w:rsidRPr="0020513D" w:rsidRDefault="000400CE" w:rsidP="00BD586D">
      <w:pPr>
        <w:tabs>
          <w:tab w:val="left" w:pos="3900"/>
        </w:tabs>
        <w:rPr>
          <w:rFonts w:ascii="Arial Narrow" w:hAnsi="Arial Narrow"/>
          <w:sz w:val="24"/>
        </w:rPr>
      </w:pPr>
      <w:r w:rsidRPr="0020513D">
        <w:rPr>
          <w:rFonts w:ascii="Arial Narrow" w:hAnsi="Arial Narrow"/>
          <w:sz w:val="24"/>
        </w:rPr>
        <w:lastRenderedPageBreak/>
        <w:t xml:space="preserve">Angular 2 </w:t>
      </w:r>
      <w:proofErr w:type="spellStart"/>
      <w:r w:rsidRPr="0020513D">
        <w:rPr>
          <w:rFonts w:ascii="Arial Narrow" w:hAnsi="Arial Narrow"/>
          <w:sz w:val="24"/>
        </w:rPr>
        <w:t>ho</w:t>
      </w:r>
      <w:r w:rsidRPr="0020513D">
        <w:rPr>
          <w:rFonts w:ascii="Calibri" w:hAnsi="Calibri" w:cs="Calibri"/>
          <w:sz w:val="24"/>
        </w:rPr>
        <w:t>ặ</w:t>
      </w:r>
      <w:r w:rsidRPr="0020513D">
        <w:rPr>
          <w:rFonts w:ascii="Arial Narrow" w:hAnsi="Arial Narrow"/>
          <w:sz w:val="24"/>
        </w:rPr>
        <w:t>c</w:t>
      </w:r>
      <w:proofErr w:type="spellEnd"/>
      <w:r w:rsidRPr="0020513D">
        <w:rPr>
          <w:rFonts w:ascii="Arial Narrow" w:hAnsi="Arial Narrow"/>
          <w:sz w:val="24"/>
        </w:rPr>
        <w:t xml:space="preserve"> Angular 6</w:t>
      </w:r>
    </w:p>
    <w:p w:rsidR="000400CE" w:rsidRPr="0020513D" w:rsidRDefault="00F55FE1" w:rsidP="00BD586D">
      <w:pPr>
        <w:tabs>
          <w:tab w:val="left" w:pos="3900"/>
        </w:tabs>
        <w:rPr>
          <w:rFonts w:ascii="Arial Narrow" w:hAnsi="Arial Narrow"/>
          <w:sz w:val="24"/>
        </w:rPr>
      </w:pPr>
      <w:r w:rsidRPr="0020513D">
        <w:rPr>
          <w:rFonts w:ascii="Arial Narrow" w:hAnsi="Arial Narrow"/>
          <w:sz w:val="24"/>
        </w:rPr>
        <w:t>SQL Server</w:t>
      </w:r>
    </w:p>
    <w:p w:rsidR="005B5E5B" w:rsidRPr="0020513D" w:rsidRDefault="005B5E5B" w:rsidP="00BD586D">
      <w:pPr>
        <w:tabs>
          <w:tab w:val="left" w:pos="3900"/>
        </w:tabs>
        <w:rPr>
          <w:rFonts w:ascii="Arial Narrow" w:hAnsi="Arial Narrow"/>
          <w:sz w:val="24"/>
        </w:rPr>
      </w:pPr>
      <w:r w:rsidRPr="0020513D">
        <w:rPr>
          <w:rFonts w:ascii="Arial Narrow" w:hAnsi="Arial Narrow"/>
          <w:sz w:val="24"/>
        </w:rPr>
        <w:t>Virtual Machine</w:t>
      </w:r>
    </w:p>
    <w:p w:rsidR="00AA2ED6" w:rsidRPr="00A57EE3" w:rsidRDefault="0025593C" w:rsidP="00AA2ED6">
      <w:pPr>
        <w:keepNext/>
        <w:numPr>
          <w:ilvl w:val="1"/>
          <w:numId w:val="0"/>
        </w:numPr>
        <w:tabs>
          <w:tab w:val="num" w:pos="576"/>
        </w:tabs>
        <w:spacing w:before="480" w:after="240"/>
        <w:ind w:left="576" w:hanging="576"/>
        <w:jc w:val="both"/>
        <w:outlineLvl w:val="1"/>
        <w:rPr>
          <w:rFonts w:ascii="Verdana" w:eastAsia="Times New Roman" w:hAnsi="Verdana" w:cs="Tahoma"/>
          <w:b/>
          <w:i/>
          <w:iCs/>
          <w:snapToGrid w:val="0"/>
          <w:color w:val="003400"/>
        </w:rPr>
      </w:pPr>
      <w:r>
        <w:rPr>
          <w:rFonts w:ascii="Verdana" w:eastAsia="Times New Roman" w:hAnsi="Verdana" w:cs="Tahoma"/>
          <w:b/>
          <w:i/>
          <w:iCs/>
          <w:snapToGrid w:val="0"/>
          <w:color w:val="003400"/>
        </w:rPr>
        <w:t>Resources</w:t>
      </w:r>
    </w:p>
    <w:p w:rsidR="0025593C" w:rsidRPr="009154E2" w:rsidRDefault="00AA2ED6" w:rsidP="00BD586D">
      <w:pPr>
        <w:tabs>
          <w:tab w:val="left" w:pos="3900"/>
        </w:tabs>
        <w:rPr>
          <w:rFonts w:ascii="Arial Narrow" w:hAnsi="Arial Narrow"/>
          <w:sz w:val="24"/>
        </w:rPr>
      </w:pPr>
      <w:proofErr w:type="spellStart"/>
      <w:r w:rsidRPr="009154E2">
        <w:rPr>
          <w:rFonts w:ascii="Arial Narrow" w:hAnsi="Arial Narrow"/>
          <w:sz w:val="24"/>
        </w:rPr>
        <w:t>Github</w:t>
      </w:r>
      <w:proofErr w:type="spellEnd"/>
      <w:r w:rsidRPr="009154E2">
        <w:rPr>
          <w:rFonts w:ascii="Arial Narrow" w:hAnsi="Arial Narrow"/>
          <w:sz w:val="24"/>
        </w:rPr>
        <w:t xml:space="preserve"> repository: </w:t>
      </w:r>
    </w:p>
    <w:p w:rsidR="00196970" w:rsidRDefault="00196970" w:rsidP="00BD586D">
      <w:pPr>
        <w:tabs>
          <w:tab w:val="left" w:pos="3900"/>
        </w:tabs>
      </w:pPr>
    </w:p>
    <w:p w:rsidR="00196970" w:rsidRDefault="00196970">
      <w:r>
        <w:br w:type="page"/>
      </w:r>
    </w:p>
    <w:p w:rsidR="00196970" w:rsidRPr="00196970" w:rsidRDefault="00196970" w:rsidP="00196970">
      <w:pPr>
        <w:keepNext/>
        <w:pageBreakBefore/>
        <w:widowControl w:val="0"/>
        <w:tabs>
          <w:tab w:val="num" w:pos="432"/>
        </w:tabs>
        <w:spacing w:before="360" w:after="240" w:line="360" w:lineRule="auto"/>
        <w:ind w:left="432" w:hanging="432"/>
        <w:outlineLvl w:val="0"/>
        <w:rPr>
          <w:rFonts w:ascii="Verdana" w:eastAsia="Times New Roman" w:hAnsi="Verdana" w:cs="Times New Roman"/>
          <w:b/>
          <w:bCs/>
          <w:caps/>
          <w:snapToGrid w:val="0"/>
          <w:color w:val="6E2500"/>
          <w:kern w:val="28"/>
          <w:sz w:val="24"/>
          <w:szCs w:val="24"/>
        </w:rPr>
      </w:pPr>
      <w:bookmarkStart w:id="6" w:name="_Toc521150203"/>
      <w:bookmarkStart w:id="7" w:name="_Toc362444940"/>
      <w:r w:rsidRPr="00196970">
        <w:rPr>
          <w:rFonts w:ascii="Verdana" w:eastAsia="Times New Roman" w:hAnsi="Verdana" w:cs="Times New Roman"/>
          <w:b/>
          <w:bCs/>
          <w:caps/>
          <w:snapToGrid w:val="0"/>
          <w:color w:val="6E2500"/>
          <w:kern w:val="28"/>
          <w:sz w:val="24"/>
          <w:szCs w:val="24"/>
        </w:rPr>
        <w:lastRenderedPageBreak/>
        <w:t>Specification Requirements</w:t>
      </w:r>
      <w:bookmarkEnd w:id="6"/>
      <w:bookmarkEnd w:id="7"/>
      <w:r w:rsidRPr="00196970">
        <w:rPr>
          <w:rFonts w:ascii="Verdana" w:eastAsia="Times New Roman" w:hAnsi="Verdana" w:cs="Times New Roman"/>
          <w:b/>
          <w:bCs/>
          <w:caps/>
          <w:snapToGrid w:val="0"/>
          <w:color w:val="6E2500"/>
          <w:kern w:val="28"/>
          <w:sz w:val="24"/>
          <w:szCs w:val="24"/>
        </w:rPr>
        <w:t xml:space="preserve"> </w:t>
      </w:r>
    </w:p>
    <w:p w:rsidR="00196970" w:rsidRPr="001205C2" w:rsidRDefault="007D14CC" w:rsidP="001205C2">
      <w:pPr>
        <w:pStyle w:val="ListParagraph"/>
        <w:keepNext/>
        <w:numPr>
          <w:ilvl w:val="0"/>
          <w:numId w:val="25"/>
        </w:numPr>
        <w:tabs>
          <w:tab w:val="num" w:pos="576"/>
        </w:tabs>
        <w:spacing w:before="480" w:after="240"/>
        <w:jc w:val="both"/>
        <w:outlineLvl w:val="1"/>
        <w:rPr>
          <w:rFonts w:ascii="Verdana" w:eastAsia="Times New Roman" w:hAnsi="Verdana" w:cs="Tahoma"/>
          <w:b/>
          <w:i/>
          <w:iCs/>
          <w:snapToGrid w:val="0"/>
          <w:color w:val="003400"/>
        </w:rPr>
      </w:pPr>
      <w:bookmarkStart w:id="8" w:name="_Toc521150204"/>
      <w:bookmarkStart w:id="9" w:name="_Toc362444941"/>
      <w:r>
        <w:rPr>
          <w:rFonts w:ascii="Verdana" w:eastAsia="Times New Roman" w:hAnsi="Verdana" w:cs="Tahoma"/>
          <w:b/>
          <w:i/>
          <w:iCs/>
          <w:snapToGrid w:val="0"/>
          <w:color w:val="003400"/>
        </w:rPr>
        <w:t xml:space="preserve"> </w:t>
      </w:r>
      <w:r w:rsidR="00196970" w:rsidRPr="001205C2">
        <w:rPr>
          <w:rFonts w:ascii="Verdana" w:eastAsia="Times New Roman" w:hAnsi="Verdana" w:cs="Tahoma"/>
          <w:b/>
          <w:i/>
          <w:iCs/>
          <w:snapToGrid w:val="0"/>
          <w:color w:val="003400"/>
        </w:rPr>
        <w:t>Functionality</w:t>
      </w:r>
      <w:bookmarkEnd w:id="8"/>
      <w:bookmarkEnd w:id="9"/>
    </w:p>
    <w:p w:rsidR="00196970" w:rsidRPr="000F00ED" w:rsidRDefault="000400CE" w:rsidP="00316E42">
      <w:pPr>
        <w:pStyle w:val="ListParagraph"/>
        <w:numPr>
          <w:ilvl w:val="0"/>
          <w:numId w:val="26"/>
        </w:numPr>
        <w:tabs>
          <w:tab w:val="left" w:pos="3900"/>
        </w:tabs>
        <w:outlineLvl w:val="2"/>
        <w:rPr>
          <w:rFonts w:ascii="Arial Narrow" w:hAnsi="Arial Narrow" w:cstheme="minorHAnsi"/>
          <w:sz w:val="24"/>
        </w:rPr>
      </w:pPr>
      <w:r w:rsidRPr="00216838">
        <w:rPr>
          <w:rFonts w:ascii="Arial Narrow" w:hAnsi="Arial Narrow" w:cstheme="minorHAnsi"/>
          <w:sz w:val="24"/>
        </w:rPr>
        <w:t xml:space="preserve"> </w:t>
      </w:r>
      <w:proofErr w:type="spellStart"/>
      <w:r w:rsidR="005355F0" w:rsidRPr="00216838">
        <w:rPr>
          <w:rFonts w:ascii="Arial Narrow" w:hAnsi="Arial Narrow" w:cstheme="minorHAnsi"/>
          <w:sz w:val="24"/>
        </w:rPr>
        <w:t>Trang</w:t>
      </w:r>
      <w:proofErr w:type="spellEnd"/>
      <w:r w:rsidR="005355F0" w:rsidRPr="00216838">
        <w:rPr>
          <w:rFonts w:ascii="Arial Narrow" w:hAnsi="Arial Narrow" w:cstheme="minorHAnsi"/>
          <w:sz w:val="24"/>
        </w:rPr>
        <w:t xml:space="preserve"> </w:t>
      </w:r>
      <w:proofErr w:type="spellStart"/>
      <w:r w:rsidR="005355F0" w:rsidRPr="00216838">
        <w:rPr>
          <w:rFonts w:ascii="Arial Narrow" w:hAnsi="Arial Narrow" w:cstheme="minorHAnsi"/>
          <w:sz w:val="24"/>
        </w:rPr>
        <w:t>ch</w:t>
      </w:r>
      <w:r w:rsidR="005355F0" w:rsidRPr="00216838">
        <w:rPr>
          <w:rFonts w:ascii="Calibri" w:hAnsi="Calibri" w:cs="Calibri"/>
          <w:sz w:val="24"/>
        </w:rPr>
        <w:t>ủ</w:t>
      </w:r>
      <w:proofErr w:type="spellEnd"/>
      <w:r w:rsidR="000F00ED">
        <w:rPr>
          <w:rFonts w:ascii="Calibri" w:hAnsi="Calibri" w:cs="Calibri"/>
          <w:sz w:val="24"/>
        </w:rPr>
        <w:t>:</w:t>
      </w:r>
    </w:p>
    <w:p w:rsidR="008D42BB" w:rsidRDefault="00817905" w:rsidP="000F00ED">
      <w:pPr>
        <w:tabs>
          <w:tab w:val="left" w:pos="3900"/>
        </w:tabs>
        <w:rPr>
          <w:rFonts w:ascii="Arial" w:hAnsi="Arial" w:cs="Arial"/>
          <w:sz w:val="24"/>
        </w:rPr>
      </w:pPr>
      <w:proofErr w:type="spellStart"/>
      <w:r w:rsidRPr="00817905">
        <w:rPr>
          <w:rFonts w:ascii="Arial" w:hAnsi="Arial" w:cs="Arial"/>
          <w:sz w:val="24"/>
        </w:rPr>
        <w:t>Tham</w:t>
      </w:r>
      <w:proofErr w:type="spellEnd"/>
      <w:r w:rsidRPr="00817905">
        <w:rPr>
          <w:rFonts w:ascii="Arial" w:hAnsi="Arial" w:cs="Arial"/>
          <w:sz w:val="24"/>
        </w:rPr>
        <w:t xml:space="preserve"> </w:t>
      </w:r>
      <w:proofErr w:type="spellStart"/>
      <w:r w:rsidRPr="00817905">
        <w:rPr>
          <w:rFonts w:ascii="Arial" w:hAnsi="Arial" w:cs="Arial"/>
          <w:sz w:val="24"/>
        </w:rPr>
        <w:t>khảo</w:t>
      </w:r>
      <w:proofErr w:type="spellEnd"/>
      <w:r>
        <w:rPr>
          <w:rFonts w:ascii="Arial" w:hAnsi="Arial" w:cs="Arial"/>
          <w:sz w:val="24"/>
        </w:rPr>
        <w:t xml:space="preserve">: </w:t>
      </w:r>
      <w:hyperlink r:id="rId13" w:history="1">
        <w:r w:rsidR="008D42BB" w:rsidRPr="007276EB">
          <w:rPr>
            <w:rStyle w:val="Hyperlink"/>
            <w:rFonts w:ascii="Arial" w:hAnsi="Arial" w:cs="Arial"/>
            <w:sz w:val="24"/>
          </w:rPr>
          <w:t>https://angularspree.firebaseapp.com/</w:t>
        </w:r>
      </w:hyperlink>
    </w:p>
    <w:p w:rsidR="008D42BB" w:rsidRDefault="008D42BB" w:rsidP="000F00ED">
      <w:pPr>
        <w:tabs>
          <w:tab w:val="left" w:pos="3900"/>
        </w:tabs>
        <w:rPr>
          <w:rFonts w:ascii="Arial" w:hAnsi="Arial" w:cs="Arial"/>
          <w:sz w:val="24"/>
        </w:rPr>
      </w:pPr>
    </w:p>
    <w:p w:rsidR="008D42BB" w:rsidRDefault="00984C5A" w:rsidP="004D2CEB">
      <w:pPr>
        <w:tabs>
          <w:tab w:val="left" w:pos="3900"/>
        </w:tabs>
        <w:jc w:val="center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</w:rPr>
        <w:drawing>
          <wp:inline distT="0" distB="0" distL="0" distR="0">
            <wp:extent cx="4333875" cy="6736271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capture-angularspree-firebaseapp-2018-08-18-14_18_53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2772" cy="6750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364A" w:rsidRDefault="00F0364A" w:rsidP="00F0364A">
      <w:pPr>
        <w:tabs>
          <w:tab w:val="left" w:pos="3900"/>
        </w:tabs>
        <w:rPr>
          <w:rFonts w:ascii="Arial" w:hAnsi="Arial" w:cs="Arial"/>
          <w:sz w:val="24"/>
        </w:rPr>
      </w:pPr>
      <w:proofErr w:type="spellStart"/>
      <w:r>
        <w:rPr>
          <w:rFonts w:ascii="Arial" w:hAnsi="Arial" w:cs="Arial"/>
          <w:sz w:val="24"/>
        </w:rPr>
        <w:lastRenderedPageBreak/>
        <w:t>Trang</w:t>
      </w:r>
      <w:proofErr w:type="spellEnd"/>
      <w:r>
        <w:rPr>
          <w:rFonts w:ascii="Arial" w:hAnsi="Arial" w:cs="Arial"/>
          <w:sz w:val="24"/>
        </w:rPr>
        <w:t xml:space="preserve"> </w:t>
      </w:r>
      <w:proofErr w:type="spellStart"/>
      <w:r>
        <w:rPr>
          <w:rFonts w:ascii="Arial" w:hAnsi="Arial" w:cs="Arial"/>
          <w:sz w:val="24"/>
        </w:rPr>
        <w:t>chủ</w:t>
      </w:r>
      <w:proofErr w:type="spellEnd"/>
      <w:r>
        <w:rPr>
          <w:rFonts w:ascii="Arial" w:hAnsi="Arial" w:cs="Arial"/>
          <w:sz w:val="24"/>
        </w:rPr>
        <w:t xml:space="preserve"> </w:t>
      </w:r>
      <w:proofErr w:type="spellStart"/>
      <w:r>
        <w:rPr>
          <w:rFonts w:ascii="Arial" w:hAnsi="Arial" w:cs="Arial"/>
          <w:sz w:val="24"/>
        </w:rPr>
        <w:t>nên</w:t>
      </w:r>
      <w:proofErr w:type="spellEnd"/>
      <w:r>
        <w:rPr>
          <w:rFonts w:ascii="Arial" w:hAnsi="Arial" w:cs="Arial"/>
          <w:sz w:val="24"/>
        </w:rPr>
        <w:t xml:space="preserve"> </w:t>
      </w:r>
      <w:proofErr w:type="spellStart"/>
      <w:r>
        <w:rPr>
          <w:rFonts w:ascii="Arial" w:hAnsi="Arial" w:cs="Arial"/>
          <w:sz w:val="24"/>
        </w:rPr>
        <w:t>thiết</w:t>
      </w:r>
      <w:proofErr w:type="spellEnd"/>
      <w:r>
        <w:rPr>
          <w:rFonts w:ascii="Arial" w:hAnsi="Arial" w:cs="Arial"/>
          <w:sz w:val="24"/>
        </w:rPr>
        <w:t xml:space="preserve"> </w:t>
      </w:r>
      <w:proofErr w:type="spellStart"/>
      <w:r>
        <w:rPr>
          <w:rFonts w:ascii="Arial" w:hAnsi="Arial" w:cs="Arial"/>
          <w:sz w:val="24"/>
        </w:rPr>
        <w:t>kế</w:t>
      </w:r>
      <w:proofErr w:type="spellEnd"/>
      <w:r>
        <w:rPr>
          <w:rFonts w:ascii="Arial" w:hAnsi="Arial" w:cs="Arial"/>
          <w:sz w:val="24"/>
        </w:rPr>
        <w:t xml:space="preserve"> </w:t>
      </w:r>
      <w:proofErr w:type="spellStart"/>
      <w:r>
        <w:rPr>
          <w:rFonts w:ascii="Arial" w:hAnsi="Arial" w:cs="Arial"/>
          <w:sz w:val="24"/>
        </w:rPr>
        <w:t>với</w:t>
      </w:r>
      <w:proofErr w:type="spellEnd"/>
      <w:r>
        <w:rPr>
          <w:rFonts w:ascii="Arial" w:hAnsi="Arial" w:cs="Arial"/>
          <w:sz w:val="24"/>
        </w:rPr>
        <w:t xml:space="preserve"> </w:t>
      </w:r>
      <w:proofErr w:type="spellStart"/>
      <w:r>
        <w:rPr>
          <w:rFonts w:ascii="Arial" w:hAnsi="Arial" w:cs="Arial"/>
          <w:sz w:val="24"/>
        </w:rPr>
        <w:t>bố</w:t>
      </w:r>
      <w:proofErr w:type="spellEnd"/>
      <w:r>
        <w:rPr>
          <w:rFonts w:ascii="Arial" w:hAnsi="Arial" w:cs="Arial"/>
          <w:sz w:val="24"/>
        </w:rPr>
        <w:t xml:space="preserve"> </w:t>
      </w:r>
      <w:proofErr w:type="spellStart"/>
      <w:r>
        <w:rPr>
          <w:rFonts w:ascii="Arial" w:hAnsi="Arial" w:cs="Arial"/>
          <w:sz w:val="24"/>
        </w:rPr>
        <w:t>cục</w:t>
      </w:r>
      <w:proofErr w:type="spellEnd"/>
      <w:r>
        <w:rPr>
          <w:rFonts w:ascii="Arial" w:hAnsi="Arial" w:cs="Arial"/>
          <w:sz w:val="24"/>
        </w:rPr>
        <w:t xml:space="preserve"> </w:t>
      </w:r>
      <w:proofErr w:type="spellStart"/>
      <w:r>
        <w:rPr>
          <w:rFonts w:ascii="Arial" w:hAnsi="Arial" w:cs="Arial"/>
          <w:sz w:val="24"/>
        </w:rPr>
        <w:t>như</w:t>
      </w:r>
      <w:proofErr w:type="spellEnd"/>
      <w:r>
        <w:rPr>
          <w:rFonts w:ascii="Arial" w:hAnsi="Arial" w:cs="Arial"/>
          <w:sz w:val="24"/>
        </w:rPr>
        <w:t xml:space="preserve"> </w:t>
      </w:r>
      <w:proofErr w:type="spellStart"/>
      <w:r w:rsidR="00304C94">
        <w:rPr>
          <w:rFonts w:ascii="Arial" w:hAnsi="Arial" w:cs="Arial"/>
          <w:sz w:val="24"/>
        </w:rPr>
        <w:t>mẫu</w:t>
      </w:r>
      <w:proofErr w:type="spellEnd"/>
      <w:r w:rsidR="00304C94">
        <w:rPr>
          <w:rFonts w:ascii="Arial" w:hAnsi="Arial" w:cs="Arial"/>
          <w:sz w:val="24"/>
        </w:rPr>
        <w:t xml:space="preserve"> </w:t>
      </w:r>
      <w:proofErr w:type="spellStart"/>
      <w:r w:rsidR="00304C94">
        <w:rPr>
          <w:rFonts w:ascii="Arial" w:hAnsi="Arial" w:cs="Arial"/>
          <w:sz w:val="24"/>
        </w:rPr>
        <w:t>bên</w:t>
      </w:r>
      <w:proofErr w:type="spellEnd"/>
      <w:r w:rsidR="00304C94">
        <w:rPr>
          <w:rFonts w:ascii="Arial" w:hAnsi="Arial" w:cs="Arial"/>
          <w:sz w:val="24"/>
        </w:rPr>
        <w:t xml:space="preserve"> </w:t>
      </w:r>
      <w:proofErr w:type="spellStart"/>
      <w:r w:rsidR="00304C94">
        <w:rPr>
          <w:rFonts w:ascii="Arial" w:hAnsi="Arial" w:cs="Arial"/>
          <w:sz w:val="24"/>
        </w:rPr>
        <w:t>trên</w:t>
      </w:r>
      <w:proofErr w:type="spellEnd"/>
      <w:r>
        <w:rPr>
          <w:rFonts w:ascii="Arial" w:hAnsi="Arial" w:cs="Arial"/>
          <w:sz w:val="24"/>
        </w:rPr>
        <w:t xml:space="preserve">, </w:t>
      </w:r>
      <w:proofErr w:type="spellStart"/>
      <w:r>
        <w:rPr>
          <w:rFonts w:ascii="Arial" w:hAnsi="Arial" w:cs="Arial"/>
          <w:sz w:val="24"/>
        </w:rPr>
        <w:t>thay</w:t>
      </w:r>
      <w:proofErr w:type="spellEnd"/>
      <w:r>
        <w:rPr>
          <w:rFonts w:ascii="Arial" w:hAnsi="Arial" w:cs="Arial"/>
          <w:sz w:val="24"/>
        </w:rPr>
        <w:t xml:space="preserve"> </w:t>
      </w:r>
      <w:proofErr w:type="spellStart"/>
      <w:r>
        <w:rPr>
          <w:rFonts w:ascii="Arial" w:hAnsi="Arial" w:cs="Arial"/>
          <w:sz w:val="24"/>
        </w:rPr>
        <w:t>thế</w:t>
      </w:r>
      <w:proofErr w:type="spellEnd"/>
      <w:r>
        <w:rPr>
          <w:rFonts w:ascii="Arial" w:hAnsi="Arial" w:cs="Arial"/>
          <w:sz w:val="24"/>
        </w:rPr>
        <w:t xml:space="preserve"> logo, text </w:t>
      </w:r>
      <w:proofErr w:type="spellStart"/>
      <w:r>
        <w:rPr>
          <w:rFonts w:ascii="Arial" w:hAnsi="Arial" w:cs="Arial"/>
          <w:sz w:val="24"/>
        </w:rPr>
        <w:t>tiếng</w:t>
      </w:r>
      <w:proofErr w:type="spellEnd"/>
      <w:r>
        <w:rPr>
          <w:rFonts w:ascii="Arial" w:hAnsi="Arial" w:cs="Arial"/>
          <w:sz w:val="24"/>
        </w:rPr>
        <w:t xml:space="preserve"> </w:t>
      </w:r>
      <w:proofErr w:type="spellStart"/>
      <w:r>
        <w:rPr>
          <w:rFonts w:ascii="Arial" w:hAnsi="Arial" w:cs="Arial"/>
          <w:sz w:val="24"/>
        </w:rPr>
        <w:t>anh</w:t>
      </w:r>
      <w:proofErr w:type="spellEnd"/>
      <w:r>
        <w:rPr>
          <w:rFonts w:ascii="Arial" w:hAnsi="Arial" w:cs="Arial"/>
          <w:sz w:val="24"/>
        </w:rPr>
        <w:t xml:space="preserve"> sang </w:t>
      </w:r>
      <w:proofErr w:type="spellStart"/>
      <w:r>
        <w:rPr>
          <w:rFonts w:ascii="Arial" w:hAnsi="Arial" w:cs="Arial"/>
          <w:sz w:val="24"/>
        </w:rPr>
        <w:t>tiếng</w:t>
      </w:r>
      <w:proofErr w:type="spellEnd"/>
      <w:r>
        <w:rPr>
          <w:rFonts w:ascii="Arial" w:hAnsi="Arial" w:cs="Arial"/>
          <w:sz w:val="24"/>
        </w:rPr>
        <w:t xml:space="preserve"> </w:t>
      </w:r>
      <w:proofErr w:type="spellStart"/>
      <w:r>
        <w:rPr>
          <w:rFonts w:ascii="Arial" w:hAnsi="Arial" w:cs="Arial"/>
          <w:sz w:val="24"/>
        </w:rPr>
        <w:t>việt</w:t>
      </w:r>
      <w:proofErr w:type="spellEnd"/>
      <w:r>
        <w:rPr>
          <w:rFonts w:ascii="Arial" w:hAnsi="Arial" w:cs="Arial"/>
          <w:sz w:val="24"/>
        </w:rPr>
        <w:t xml:space="preserve">, </w:t>
      </w:r>
    </w:p>
    <w:p w:rsidR="00F0364A" w:rsidRDefault="00F0364A" w:rsidP="00F0364A">
      <w:pPr>
        <w:tabs>
          <w:tab w:val="left" w:pos="3900"/>
        </w:tabs>
        <w:rPr>
          <w:rFonts w:ascii="Arial" w:hAnsi="Arial" w:cs="Arial"/>
          <w:sz w:val="24"/>
        </w:rPr>
      </w:pPr>
      <w:proofErr w:type="spellStart"/>
      <w:r>
        <w:rPr>
          <w:rFonts w:ascii="Arial" w:hAnsi="Arial" w:cs="Arial"/>
          <w:sz w:val="24"/>
        </w:rPr>
        <w:t>Thanh</w:t>
      </w:r>
      <w:proofErr w:type="spellEnd"/>
      <w:r>
        <w:rPr>
          <w:rFonts w:ascii="Arial" w:hAnsi="Arial" w:cs="Arial"/>
          <w:sz w:val="24"/>
        </w:rPr>
        <w:t xml:space="preserve"> menu </w:t>
      </w:r>
      <w:proofErr w:type="spellStart"/>
      <w:r>
        <w:rPr>
          <w:rFonts w:ascii="Arial" w:hAnsi="Arial" w:cs="Arial"/>
          <w:sz w:val="24"/>
        </w:rPr>
        <w:t>gồm</w:t>
      </w:r>
      <w:proofErr w:type="spellEnd"/>
      <w:r>
        <w:rPr>
          <w:rFonts w:ascii="Arial" w:hAnsi="Arial" w:cs="Arial"/>
          <w:sz w:val="24"/>
        </w:rPr>
        <w:t xml:space="preserve"> 2 </w:t>
      </w:r>
      <w:proofErr w:type="spellStart"/>
      <w:r>
        <w:rPr>
          <w:rFonts w:ascii="Arial" w:hAnsi="Arial" w:cs="Arial"/>
          <w:sz w:val="24"/>
        </w:rPr>
        <w:t>nút</w:t>
      </w:r>
      <w:proofErr w:type="spellEnd"/>
      <w:r>
        <w:rPr>
          <w:rFonts w:ascii="Arial" w:hAnsi="Arial" w:cs="Arial"/>
          <w:sz w:val="24"/>
        </w:rPr>
        <w:t xml:space="preserve"> </w:t>
      </w:r>
      <w:proofErr w:type="spellStart"/>
      <w:r>
        <w:rPr>
          <w:rFonts w:ascii="Arial" w:hAnsi="Arial" w:cs="Arial"/>
          <w:sz w:val="24"/>
        </w:rPr>
        <w:t>sổ</w:t>
      </w:r>
      <w:proofErr w:type="spellEnd"/>
      <w:r>
        <w:rPr>
          <w:rFonts w:ascii="Arial" w:hAnsi="Arial" w:cs="Arial"/>
          <w:sz w:val="24"/>
        </w:rPr>
        <w:t xml:space="preserve"> </w:t>
      </w:r>
      <w:proofErr w:type="spellStart"/>
      <w:r>
        <w:rPr>
          <w:rFonts w:ascii="Arial" w:hAnsi="Arial" w:cs="Arial"/>
          <w:sz w:val="24"/>
        </w:rPr>
        <w:t>xuống</w:t>
      </w:r>
      <w:proofErr w:type="spellEnd"/>
      <w:r>
        <w:rPr>
          <w:rFonts w:ascii="Arial" w:hAnsi="Arial" w:cs="Arial"/>
          <w:sz w:val="24"/>
        </w:rPr>
        <w:t xml:space="preserve">: </w:t>
      </w:r>
      <w:proofErr w:type="spellStart"/>
      <w:r>
        <w:rPr>
          <w:rFonts w:ascii="Arial" w:hAnsi="Arial" w:cs="Arial"/>
          <w:sz w:val="24"/>
        </w:rPr>
        <w:t>Chọn</w:t>
      </w:r>
      <w:proofErr w:type="spellEnd"/>
      <w:r>
        <w:rPr>
          <w:rFonts w:ascii="Arial" w:hAnsi="Arial" w:cs="Arial"/>
          <w:sz w:val="24"/>
        </w:rPr>
        <w:t xml:space="preserve"> </w:t>
      </w:r>
      <w:proofErr w:type="spellStart"/>
      <w:r>
        <w:rPr>
          <w:rFonts w:ascii="Arial" w:hAnsi="Arial" w:cs="Arial"/>
          <w:sz w:val="24"/>
        </w:rPr>
        <w:t>mức</w:t>
      </w:r>
      <w:proofErr w:type="spellEnd"/>
      <w:r>
        <w:rPr>
          <w:rFonts w:ascii="Arial" w:hAnsi="Arial" w:cs="Arial"/>
          <w:sz w:val="24"/>
        </w:rPr>
        <w:t xml:space="preserve"> </w:t>
      </w:r>
      <w:proofErr w:type="spellStart"/>
      <w:r>
        <w:rPr>
          <w:rFonts w:ascii="Arial" w:hAnsi="Arial" w:cs="Arial"/>
          <w:sz w:val="24"/>
        </w:rPr>
        <w:t>giá</w:t>
      </w:r>
      <w:proofErr w:type="spellEnd"/>
      <w:r>
        <w:rPr>
          <w:rFonts w:ascii="Arial" w:hAnsi="Arial" w:cs="Arial"/>
          <w:sz w:val="24"/>
        </w:rPr>
        <w:t xml:space="preserve"> </w:t>
      </w:r>
      <w:proofErr w:type="spellStart"/>
      <w:r>
        <w:rPr>
          <w:rFonts w:ascii="Arial" w:hAnsi="Arial" w:cs="Arial"/>
          <w:sz w:val="24"/>
        </w:rPr>
        <w:t>và</w:t>
      </w:r>
      <w:proofErr w:type="spellEnd"/>
      <w:r>
        <w:rPr>
          <w:rFonts w:ascii="Arial" w:hAnsi="Arial" w:cs="Arial"/>
          <w:sz w:val="24"/>
        </w:rPr>
        <w:t xml:space="preserve"> </w:t>
      </w:r>
      <w:proofErr w:type="spellStart"/>
      <w:r>
        <w:rPr>
          <w:rFonts w:ascii="Arial" w:hAnsi="Arial" w:cs="Arial"/>
          <w:sz w:val="24"/>
        </w:rPr>
        <w:t>Chọn</w:t>
      </w:r>
      <w:proofErr w:type="spellEnd"/>
      <w:r>
        <w:rPr>
          <w:rFonts w:ascii="Arial" w:hAnsi="Arial" w:cs="Arial"/>
          <w:sz w:val="24"/>
        </w:rPr>
        <w:t xml:space="preserve"> </w:t>
      </w:r>
      <w:proofErr w:type="spellStart"/>
      <w:r>
        <w:rPr>
          <w:rFonts w:ascii="Arial" w:hAnsi="Arial" w:cs="Arial"/>
          <w:sz w:val="24"/>
        </w:rPr>
        <w:t>nhãn</w:t>
      </w:r>
      <w:proofErr w:type="spellEnd"/>
      <w:r>
        <w:rPr>
          <w:rFonts w:ascii="Arial" w:hAnsi="Arial" w:cs="Arial"/>
          <w:sz w:val="24"/>
        </w:rPr>
        <w:t xml:space="preserve"> </w:t>
      </w:r>
      <w:proofErr w:type="spellStart"/>
      <w:r>
        <w:rPr>
          <w:rFonts w:ascii="Arial" w:hAnsi="Arial" w:cs="Arial"/>
          <w:sz w:val="24"/>
        </w:rPr>
        <w:t>hiệu</w:t>
      </w:r>
      <w:proofErr w:type="spellEnd"/>
    </w:p>
    <w:p w:rsidR="00854E8E" w:rsidRDefault="00854E8E" w:rsidP="00F0364A">
      <w:pPr>
        <w:tabs>
          <w:tab w:val="left" w:pos="3900"/>
        </w:tabs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Slide </w:t>
      </w:r>
      <w:proofErr w:type="spellStart"/>
      <w:r>
        <w:rPr>
          <w:rFonts w:ascii="Arial" w:hAnsi="Arial" w:cs="Arial"/>
          <w:sz w:val="24"/>
        </w:rPr>
        <w:t>trượt</w:t>
      </w:r>
      <w:proofErr w:type="spellEnd"/>
      <w:r>
        <w:rPr>
          <w:rFonts w:ascii="Arial" w:hAnsi="Arial" w:cs="Arial"/>
          <w:sz w:val="24"/>
        </w:rPr>
        <w:t xml:space="preserve"> </w:t>
      </w:r>
      <w:proofErr w:type="spellStart"/>
      <w:r>
        <w:rPr>
          <w:rFonts w:ascii="Arial" w:hAnsi="Arial" w:cs="Arial"/>
          <w:sz w:val="24"/>
        </w:rPr>
        <w:t>của</w:t>
      </w:r>
      <w:proofErr w:type="spellEnd"/>
      <w:r>
        <w:rPr>
          <w:rFonts w:ascii="Arial" w:hAnsi="Arial" w:cs="Arial"/>
          <w:sz w:val="24"/>
        </w:rPr>
        <w:t xml:space="preserve"> banner </w:t>
      </w:r>
      <w:proofErr w:type="spellStart"/>
      <w:r>
        <w:rPr>
          <w:rFonts w:ascii="Arial" w:hAnsi="Arial" w:cs="Arial"/>
          <w:sz w:val="24"/>
        </w:rPr>
        <w:t>chính</w:t>
      </w:r>
      <w:proofErr w:type="spellEnd"/>
      <w:r>
        <w:rPr>
          <w:rFonts w:ascii="Arial" w:hAnsi="Arial" w:cs="Arial"/>
          <w:sz w:val="24"/>
        </w:rPr>
        <w:t xml:space="preserve"> </w:t>
      </w:r>
      <w:proofErr w:type="spellStart"/>
      <w:r>
        <w:rPr>
          <w:rFonts w:ascii="Arial" w:hAnsi="Arial" w:cs="Arial"/>
          <w:sz w:val="24"/>
        </w:rPr>
        <w:t>là</w:t>
      </w:r>
      <w:proofErr w:type="spellEnd"/>
      <w:r>
        <w:rPr>
          <w:rFonts w:ascii="Arial" w:hAnsi="Arial" w:cs="Arial"/>
          <w:sz w:val="24"/>
        </w:rPr>
        <w:t xml:space="preserve"> </w:t>
      </w:r>
      <w:proofErr w:type="spellStart"/>
      <w:r>
        <w:rPr>
          <w:rFonts w:ascii="Arial" w:hAnsi="Arial" w:cs="Arial"/>
          <w:sz w:val="24"/>
        </w:rPr>
        <w:t>các</w:t>
      </w:r>
      <w:proofErr w:type="spellEnd"/>
      <w:r>
        <w:rPr>
          <w:rFonts w:ascii="Arial" w:hAnsi="Arial" w:cs="Arial"/>
          <w:sz w:val="24"/>
        </w:rPr>
        <w:t xml:space="preserve"> </w:t>
      </w:r>
      <w:proofErr w:type="spellStart"/>
      <w:r>
        <w:rPr>
          <w:rFonts w:ascii="Arial" w:hAnsi="Arial" w:cs="Arial"/>
          <w:sz w:val="24"/>
        </w:rPr>
        <w:t>sãn</w:t>
      </w:r>
      <w:proofErr w:type="spellEnd"/>
      <w:r>
        <w:rPr>
          <w:rFonts w:ascii="Arial" w:hAnsi="Arial" w:cs="Arial"/>
          <w:sz w:val="24"/>
        </w:rPr>
        <w:t xml:space="preserve"> </w:t>
      </w:r>
      <w:proofErr w:type="spellStart"/>
      <w:r>
        <w:rPr>
          <w:rFonts w:ascii="Arial" w:hAnsi="Arial" w:cs="Arial"/>
          <w:sz w:val="24"/>
        </w:rPr>
        <w:t>phẩm</w:t>
      </w:r>
      <w:proofErr w:type="spellEnd"/>
      <w:r>
        <w:rPr>
          <w:rFonts w:ascii="Arial" w:hAnsi="Arial" w:cs="Arial"/>
          <w:sz w:val="24"/>
        </w:rPr>
        <w:t xml:space="preserve"> </w:t>
      </w:r>
      <w:proofErr w:type="spellStart"/>
      <w:r>
        <w:rPr>
          <w:rFonts w:ascii="Arial" w:hAnsi="Arial" w:cs="Arial"/>
          <w:sz w:val="24"/>
        </w:rPr>
        <w:t>được</w:t>
      </w:r>
      <w:proofErr w:type="spellEnd"/>
      <w:r>
        <w:rPr>
          <w:rFonts w:ascii="Arial" w:hAnsi="Arial" w:cs="Arial"/>
          <w:sz w:val="24"/>
        </w:rPr>
        <w:t xml:space="preserve"> </w:t>
      </w:r>
      <w:proofErr w:type="spellStart"/>
      <w:r>
        <w:rPr>
          <w:rFonts w:ascii="Arial" w:hAnsi="Arial" w:cs="Arial"/>
          <w:sz w:val="24"/>
        </w:rPr>
        <w:t>quản</w:t>
      </w:r>
      <w:proofErr w:type="spellEnd"/>
      <w:r>
        <w:rPr>
          <w:rFonts w:ascii="Arial" w:hAnsi="Arial" w:cs="Arial"/>
          <w:sz w:val="24"/>
        </w:rPr>
        <w:t xml:space="preserve"> </w:t>
      </w:r>
      <w:proofErr w:type="spellStart"/>
      <w:r>
        <w:rPr>
          <w:rFonts w:ascii="Arial" w:hAnsi="Arial" w:cs="Arial"/>
          <w:sz w:val="24"/>
        </w:rPr>
        <w:t>trị</w:t>
      </w:r>
      <w:proofErr w:type="spellEnd"/>
      <w:r>
        <w:rPr>
          <w:rFonts w:ascii="Arial" w:hAnsi="Arial" w:cs="Arial"/>
          <w:sz w:val="24"/>
        </w:rPr>
        <w:t xml:space="preserve"> </w:t>
      </w:r>
      <w:proofErr w:type="spellStart"/>
      <w:r>
        <w:rPr>
          <w:rFonts w:ascii="Arial" w:hAnsi="Arial" w:cs="Arial"/>
          <w:sz w:val="24"/>
        </w:rPr>
        <w:t>viên</w:t>
      </w:r>
      <w:proofErr w:type="spellEnd"/>
      <w:r>
        <w:rPr>
          <w:rFonts w:ascii="Arial" w:hAnsi="Arial" w:cs="Arial"/>
          <w:sz w:val="24"/>
        </w:rPr>
        <w:t xml:space="preserve"> </w:t>
      </w:r>
      <w:proofErr w:type="spellStart"/>
      <w:r>
        <w:rPr>
          <w:rFonts w:ascii="Arial" w:hAnsi="Arial" w:cs="Arial"/>
          <w:sz w:val="24"/>
        </w:rPr>
        <w:t>chọn</w:t>
      </w:r>
      <w:proofErr w:type="spellEnd"/>
      <w:r>
        <w:rPr>
          <w:rFonts w:ascii="Arial" w:hAnsi="Arial" w:cs="Arial"/>
          <w:sz w:val="24"/>
        </w:rPr>
        <w:t xml:space="preserve"> trong </w:t>
      </w:r>
      <w:proofErr w:type="spellStart"/>
      <w:r>
        <w:rPr>
          <w:rFonts w:ascii="Arial" w:hAnsi="Arial" w:cs="Arial"/>
          <w:sz w:val="24"/>
        </w:rPr>
        <w:t>trang</w:t>
      </w:r>
      <w:proofErr w:type="spellEnd"/>
      <w:r>
        <w:rPr>
          <w:rFonts w:ascii="Arial" w:hAnsi="Arial" w:cs="Arial"/>
          <w:sz w:val="24"/>
        </w:rPr>
        <w:t xml:space="preserve"> </w:t>
      </w:r>
      <w:proofErr w:type="spellStart"/>
      <w:r>
        <w:rPr>
          <w:rFonts w:ascii="Arial" w:hAnsi="Arial" w:cs="Arial"/>
          <w:sz w:val="24"/>
        </w:rPr>
        <w:t>quản</w:t>
      </w:r>
      <w:proofErr w:type="spellEnd"/>
      <w:r>
        <w:rPr>
          <w:rFonts w:ascii="Arial" w:hAnsi="Arial" w:cs="Arial"/>
          <w:sz w:val="24"/>
        </w:rPr>
        <w:t xml:space="preserve"> </w:t>
      </w:r>
      <w:proofErr w:type="spellStart"/>
      <w:r>
        <w:rPr>
          <w:rFonts w:ascii="Arial" w:hAnsi="Arial" w:cs="Arial"/>
          <w:sz w:val="24"/>
        </w:rPr>
        <w:t>trị</w:t>
      </w:r>
      <w:proofErr w:type="spellEnd"/>
      <w:r>
        <w:rPr>
          <w:rFonts w:ascii="Arial" w:hAnsi="Arial" w:cs="Arial"/>
          <w:sz w:val="24"/>
        </w:rPr>
        <w:t>.</w:t>
      </w:r>
    </w:p>
    <w:p w:rsidR="00854E8E" w:rsidRDefault="00943A4B" w:rsidP="00F0364A">
      <w:pPr>
        <w:tabs>
          <w:tab w:val="left" w:pos="3900"/>
        </w:tabs>
        <w:rPr>
          <w:rFonts w:ascii="Arial" w:hAnsi="Arial" w:cs="Arial"/>
          <w:sz w:val="24"/>
        </w:rPr>
      </w:pPr>
      <w:proofErr w:type="spellStart"/>
      <w:r>
        <w:rPr>
          <w:rFonts w:ascii="Arial" w:hAnsi="Arial" w:cs="Arial"/>
          <w:sz w:val="24"/>
        </w:rPr>
        <w:t>Mục</w:t>
      </w:r>
      <w:proofErr w:type="spellEnd"/>
      <w:r>
        <w:rPr>
          <w:rFonts w:ascii="Arial" w:hAnsi="Arial" w:cs="Arial"/>
          <w:sz w:val="24"/>
        </w:rPr>
        <w:t xml:space="preserve"> Today’s deal </w:t>
      </w:r>
      <w:proofErr w:type="spellStart"/>
      <w:r>
        <w:rPr>
          <w:rFonts w:ascii="Arial" w:hAnsi="Arial" w:cs="Arial"/>
          <w:sz w:val="24"/>
        </w:rPr>
        <w:t>nêu</w:t>
      </w:r>
      <w:proofErr w:type="spellEnd"/>
      <w:r>
        <w:rPr>
          <w:rFonts w:ascii="Arial" w:hAnsi="Arial" w:cs="Arial"/>
          <w:sz w:val="24"/>
        </w:rPr>
        <w:t xml:space="preserve"> </w:t>
      </w:r>
      <w:proofErr w:type="spellStart"/>
      <w:r>
        <w:rPr>
          <w:rFonts w:ascii="Arial" w:hAnsi="Arial" w:cs="Arial"/>
          <w:sz w:val="24"/>
        </w:rPr>
        <w:t>trên</w:t>
      </w:r>
      <w:proofErr w:type="spellEnd"/>
      <w:r>
        <w:rPr>
          <w:rFonts w:ascii="Arial" w:hAnsi="Arial" w:cs="Arial"/>
          <w:sz w:val="24"/>
        </w:rPr>
        <w:t xml:space="preserve"> </w:t>
      </w:r>
      <w:proofErr w:type="spellStart"/>
      <w:r>
        <w:rPr>
          <w:rFonts w:ascii="Arial" w:hAnsi="Arial" w:cs="Arial"/>
          <w:sz w:val="24"/>
        </w:rPr>
        <w:t>sửa</w:t>
      </w:r>
      <w:proofErr w:type="spellEnd"/>
      <w:r>
        <w:rPr>
          <w:rFonts w:ascii="Arial" w:hAnsi="Arial" w:cs="Arial"/>
          <w:sz w:val="24"/>
        </w:rPr>
        <w:t xml:space="preserve"> </w:t>
      </w:r>
      <w:proofErr w:type="spellStart"/>
      <w:r>
        <w:rPr>
          <w:rFonts w:ascii="Arial" w:hAnsi="Arial" w:cs="Arial"/>
          <w:sz w:val="24"/>
        </w:rPr>
        <w:t>thành</w:t>
      </w:r>
      <w:proofErr w:type="spellEnd"/>
      <w:r>
        <w:rPr>
          <w:rFonts w:ascii="Arial" w:hAnsi="Arial" w:cs="Arial"/>
          <w:sz w:val="24"/>
        </w:rPr>
        <w:t xml:space="preserve"> </w:t>
      </w:r>
      <w:proofErr w:type="spellStart"/>
      <w:r>
        <w:rPr>
          <w:rFonts w:ascii="Arial" w:hAnsi="Arial" w:cs="Arial"/>
          <w:sz w:val="24"/>
        </w:rPr>
        <w:t>các</w:t>
      </w:r>
      <w:proofErr w:type="spellEnd"/>
      <w:r>
        <w:rPr>
          <w:rFonts w:ascii="Arial" w:hAnsi="Arial" w:cs="Arial"/>
          <w:sz w:val="24"/>
        </w:rPr>
        <w:t xml:space="preserve"> </w:t>
      </w:r>
      <w:proofErr w:type="spellStart"/>
      <w:r>
        <w:rPr>
          <w:rFonts w:ascii="Arial" w:hAnsi="Arial" w:cs="Arial"/>
          <w:sz w:val="24"/>
        </w:rPr>
        <w:t>sãn</w:t>
      </w:r>
      <w:proofErr w:type="spellEnd"/>
      <w:r>
        <w:rPr>
          <w:rFonts w:ascii="Arial" w:hAnsi="Arial" w:cs="Arial"/>
          <w:sz w:val="24"/>
        </w:rPr>
        <w:t xml:space="preserve"> </w:t>
      </w:r>
      <w:proofErr w:type="spellStart"/>
      <w:r>
        <w:rPr>
          <w:rFonts w:ascii="Arial" w:hAnsi="Arial" w:cs="Arial"/>
          <w:sz w:val="24"/>
        </w:rPr>
        <w:t>phẩm</w:t>
      </w:r>
      <w:proofErr w:type="spellEnd"/>
      <w:r>
        <w:rPr>
          <w:rFonts w:ascii="Arial" w:hAnsi="Arial" w:cs="Arial"/>
          <w:sz w:val="24"/>
        </w:rPr>
        <w:t xml:space="preserve"> </w:t>
      </w:r>
      <w:proofErr w:type="spellStart"/>
      <w:r>
        <w:rPr>
          <w:rFonts w:ascii="Arial" w:hAnsi="Arial" w:cs="Arial"/>
          <w:sz w:val="24"/>
        </w:rPr>
        <w:t>nỗi</w:t>
      </w:r>
      <w:proofErr w:type="spellEnd"/>
      <w:r>
        <w:rPr>
          <w:rFonts w:ascii="Arial" w:hAnsi="Arial" w:cs="Arial"/>
          <w:sz w:val="24"/>
        </w:rPr>
        <w:t xml:space="preserve"> </w:t>
      </w:r>
      <w:proofErr w:type="spellStart"/>
      <w:r>
        <w:rPr>
          <w:rFonts w:ascii="Arial" w:hAnsi="Arial" w:cs="Arial"/>
          <w:sz w:val="24"/>
        </w:rPr>
        <w:t>bật</w:t>
      </w:r>
      <w:proofErr w:type="spellEnd"/>
    </w:p>
    <w:p w:rsidR="00943A4B" w:rsidRDefault="00943A4B" w:rsidP="00943A4B">
      <w:pPr>
        <w:tabs>
          <w:tab w:val="left" w:pos="3900"/>
        </w:tabs>
        <w:rPr>
          <w:rFonts w:ascii="Arial" w:hAnsi="Arial" w:cs="Arial"/>
          <w:sz w:val="24"/>
        </w:rPr>
      </w:pPr>
      <w:proofErr w:type="spellStart"/>
      <w:r>
        <w:rPr>
          <w:rFonts w:ascii="Arial" w:hAnsi="Arial" w:cs="Arial"/>
          <w:sz w:val="24"/>
        </w:rPr>
        <w:t>Mục</w:t>
      </w:r>
      <w:proofErr w:type="spellEnd"/>
      <w:r>
        <w:rPr>
          <w:rFonts w:ascii="Arial" w:hAnsi="Arial" w:cs="Arial"/>
          <w:sz w:val="24"/>
        </w:rPr>
        <w:t xml:space="preserve"> </w:t>
      </w:r>
      <w:proofErr w:type="spellStart"/>
      <w:r>
        <w:rPr>
          <w:rFonts w:ascii="Arial" w:hAnsi="Arial" w:cs="Arial"/>
          <w:sz w:val="24"/>
        </w:rPr>
        <w:t>tiếp</w:t>
      </w:r>
      <w:proofErr w:type="spellEnd"/>
      <w:r>
        <w:rPr>
          <w:rFonts w:ascii="Arial" w:hAnsi="Arial" w:cs="Arial"/>
          <w:sz w:val="24"/>
        </w:rPr>
        <w:t xml:space="preserve"> </w:t>
      </w:r>
      <w:proofErr w:type="spellStart"/>
      <w:r>
        <w:rPr>
          <w:rFonts w:ascii="Arial" w:hAnsi="Arial" w:cs="Arial"/>
          <w:sz w:val="24"/>
        </w:rPr>
        <w:t>theo</w:t>
      </w:r>
      <w:proofErr w:type="spellEnd"/>
      <w:r>
        <w:rPr>
          <w:rFonts w:ascii="Arial" w:hAnsi="Arial" w:cs="Arial"/>
          <w:sz w:val="24"/>
        </w:rPr>
        <w:t xml:space="preserve"> </w:t>
      </w:r>
      <w:proofErr w:type="spellStart"/>
      <w:r>
        <w:rPr>
          <w:rFonts w:ascii="Arial" w:hAnsi="Arial" w:cs="Arial"/>
          <w:sz w:val="24"/>
        </w:rPr>
        <w:t>sửa</w:t>
      </w:r>
      <w:proofErr w:type="spellEnd"/>
      <w:r>
        <w:rPr>
          <w:rFonts w:ascii="Arial" w:hAnsi="Arial" w:cs="Arial"/>
          <w:sz w:val="24"/>
        </w:rPr>
        <w:t xml:space="preserve"> </w:t>
      </w:r>
      <w:proofErr w:type="spellStart"/>
      <w:r>
        <w:rPr>
          <w:rFonts w:ascii="Arial" w:hAnsi="Arial" w:cs="Arial"/>
          <w:sz w:val="24"/>
        </w:rPr>
        <w:t>thành</w:t>
      </w:r>
      <w:proofErr w:type="spellEnd"/>
      <w:r>
        <w:rPr>
          <w:rFonts w:ascii="Arial" w:hAnsi="Arial" w:cs="Arial"/>
          <w:sz w:val="24"/>
        </w:rPr>
        <w:t xml:space="preserve"> </w:t>
      </w:r>
      <w:proofErr w:type="spellStart"/>
      <w:r>
        <w:rPr>
          <w:rFonts w:ascii="Arial" w:hAnsi="Arial" w:cs="Arial"/>
          <w:sz w:val="24"/>
        </w:rPr>
        <w:t>các</w:t>
      </w:r>
      <w:proofErr w:type="spellEnd"/>
      <w:r>
        <w:rPr>
          <w:rFonts w:ascii="Arial" w:hAnsi="Arial" w:cs="Arial"/>
          <w:sz w:val="24"/>
        </w:rPr>
        <w:t xml:space="preserve"> </w:t>
      </w:r>
      <w:proofErr w:type="spellStart"/>
      <w:r>
        <w:rPr>
          <w:rFonts w:ascii="Arial" w:hAnsi="Arial" w:cs="Arial"/>
          <w:sz w:val="24"/>
        </w:rPr>
        <w:t>sãn</w:t>
      </w:r>
      <w:proofErr w:type="spellEnd"/>
      <w:r>
        <w:rPr>
          <w:rFonts w:ascii="Arial" w:hAnsi="Arial" w:cs="Arial"/>
          <w:sz w:val="24"/>
        </w:rPr>
        <w:t xml:space="preserve"> </w:t>
      </w:r>
      <w:proofErr w:type="spellStart"/>
      <w:r>
        <w:rPr>
          <w:rFonts w:ascii="Arial" w:hAnsi="Arial" w:cs="Arial"/>
          <w:sz w:val="24"/>
        </w:rPr>
        <w:t>phẩm</w:t>
      </w:r>
      <w:proofErr w:type="spellEnd"/>
      <w:r>
        <w:rPr>
          <w:rFonts w:ascii="Arial" w:hAnsi="Arial" w:cs="Arial"/>
          <w:sz w:val="24"/>
        </w:rPr>
        <w:t xml:space="preserve"> </w:t>
      </w:r>
      <w:proofErr w:type="spellStart"/>
      <w:r>
        <w:rPr>
          <w:rFonts w:ascii="Arial" w:hAnsi="Arial" w:cs="Arial"/>
          <w:sz w:val="24"/>
        </w:rPr>
        <w:t>mới</w:t>
      </w:r>
      <w:proofErr w:type="spellEnd"/>
      <w:r>
        <w:rPr>
          <w:rFonts w:ascii="Arial" w:hAnsi="Arial" w:cs="Arial"/>
          <w:sz w:val="24"/>
        </w:rPr>
        <w:t xml:space="preserve"> </w:t>
      </w:r>
      <w:proofErr w:type="spellStart"/>
      <w:r>
        <w:rPr>
          <w:rFonts w:ascii="Arial" w:hAnsi="Arial" w:cs="Arial"/>
          <w:sz w:val="24"/>
        </w:rPr>
        <w:t>cập</w:t>
      </w:r>
      <w:proofErr w:type="spellEnd"/>
      <w:r>
        <w:rPr>
          <w:rFonts w:ascii="Arial" w:hAnsi="Arial" w:cs="Arial"/>
          <w:sz w:val="24"/>
        </w:rPr>
        <w:t xml:space="preserve"> </w:t>
      </w:r>
      <w:proofErr w:type="spellStart"/>
      <w:r>
        <w:rPr>
          <w:rFonts w:ascii="Arial" w:hAnsi="Arial" w:cs="Arial"/>
          <w:sz w:val="24"/>
        </w:rPr>
        <w:t>nhật</w:t>
      </w:r>
      <w:proofErr w:type="spellEnd"/>
    </w:p>
    <w:p w:rsidR="00943A4B" w:rsidRDefault="00943A4B" w:rsidP="00943A4B">
      <w:pPr>
        <w:tabs>
          <w:tab w:val="left" w:pos="3900"/>
        </w:tabs>
        <w:rPr>
          <w:rFonts w:ascii="Arial" w:hAnsi="Arial" w:cs="Arial"/>
          <w:sz w:val="24"/>
        </w:rPr>
      </w:pPr>
      <w:proofErr w:type="spellStart"/>
      <w:r>
        <w:rPr>
          <w:rFonts w:ascii="Arial" w:hAnsi="Arial" w:cs="Arial"/>
          <w:sz w:val="24"/>
        </w:rPr>
        <w:t>Mục</w:t>
      </w:r>
      <w:proofErr w:type="spellEnd"/>
      <w:r>
        <w:rPr>
          <w:rFonts w:ascii="Arial" w:hAnsi="Arial" w:cs="Arial"/>
          <w:sz w:val="24"/>
        </w:rPr>
        <w:t xml:space="preserve"> </w:t>
      </w:r>
      <w:proofErr w:type="spellStart"/>
      <w:r>
        <w:rPr>
          <w:rFonts w:ascii="Arial" w:hAnsi="Arial" w:cs="Arial"/>
          <w:sz w:val="24"/>
        </w:rPr>
        <w:t>tiếp</w:t>
      </w:r>
      <w:proofErr w:type="spellEnd"/>
      <w:r>
        <w:rPr>
          <w:rFonts w:ascii="Arial" w:hAnsi="Arial" w:cs="Arial"/>
          <w:sz w:val="24"/>
        </w:rPr>
        <w:t xml:space="preserve"> </w:t>
      </w:r>
      <w:proofErr w:type="spellStart"/>
      <w:r>
        <w:rPr>
          <w:rFonts w:ascii="Arial" w:hAnsi="Arial" w:cs="Arial"/>
          <w:sz w:val="24"/>
        </w:rPr>
        <w:t>theo</w:t>
      </w:r>
      <w:proofErr w:type="spellEnd"/>
      <w:r>
        <w:rPr>
          <w:rFonts w:ascii="Arial" w:hAnsi="Arial" w:cs="Arial"/>
          <w:sz w:val="24"/>
        </w:rPr>
        <w:t xml:space="preserve"> </w:t>
      </w:r>
      <w:proofErr w:type="spellStart"/>
      <w:r>
        <w:rPr>
          <w:rFonts w:ascii="Arial" w:hAnsi="Arial" w:cs="Arial"/>
          <w:sz w:val="24"/>
        </w:rPr>
        <w:t>là</w:t>
      </w:r>
      <w:proofErr w:type="spellEnd"/>
      <w:r>
        <w:rPr>
          <w:rFonts w:ascii="Arial" w:hAnsi="Arial" w:cs="Arial"/>
          <w:sz w:val="24"/>
        </w:rPr>
        <w:t xml:space="preserve"> </w:t>
      </w:r>
      <w:proofErr w:type="spellStart"/>
      <w:r>
        <w:rPr>
          <w:rFonts w:ascii="Arial" w:hAnsi="Arial" w:cs="Arial"/>
          <w:sz w:val="24"/>
        </w:rPr>
        <w:t>các</w:t>
      </w:r>
      <w:proofErr w:type="spellEnd"/>
      <w:r>
        <w:rPr>
          <w:rFonts w:ascii="Arial" w:hAnsi="Arial" w:cs="Arial"/>
          <w:sz w:val="24"/>
        </w:rPr>
        <w:t xml:space="preserve"> </w:t>
      </w:r>
      <w:proofErr w:type="spellStart"/>
      <w:r>
        <w:rPr>
          <w:rFonts w:ascii="Arial" w:hAnsi="Arial" w:cs="Arial"/>
          <w:sz w:val="24"/>
        </w:rPr>
        <w:t>sãn</w:t>
      </w:r>
      <w:proofErr w:type="spellEnd"/>
      <w:r>
        <w:rPr>
          <w:rFonts w:ascii="Arial" w:hAnsi="Arial" w:cs="Arial"/>
          <w:sz w:val="24"/>
        </w:rPr>
        <w:t xml:space="preserve"> </w:t>
      </w:r>
      <w:proofErr w:type="spellStart"/>
      <w:r>
        <w:rPr>
          <w:rFonts w:ascii="Arial" w:hAnsi="Arial" w:cs="Arial"/>
          <w:sz w:val="24"/>
        </w:rPr>
        <w:t>phẩm</w:t>
      </w:r>
      <w:proofErr w:type="spellEnd"/>
      <w:r>
        <w:rPr>
          <w:rFonts w:ascii="Arial" w:hAnsi="Arial" w:cs="Arial"/>
          <w:sz w:val="24"/>
        </w:rPr>
        <w:t xml:space="preserve"> </w:t>
      </w:r>
      <w:proofErr w:type="spellStart"/>
      <w:r>
        <w:rPr>
          <w:rFonts w:ascii="Arial" w:hAnsi="Arial" w:cs="Arial"/>
          <w:sz w:val="24"/>
        </w:rPr>
        <w:t>khác</w:t>
      </w:r>
      <w:proofErr w:type="spellEnd"/>
    </w:p>
    <w:p w:rsidR="00FE1D05" w:rsidRDefault="00FE1D05" w:rsidP="00943A4B">
      <w:pPr>
        <w:tabs>
          <w:tab w:val="left" w:pos="3900"/>
        </w:tabs>
        <w:rPr>
          <w:rFonts w:ascii="Arial" w:hAnsi="Arial" w:cs="Arial"/>
          <w:sz w:val="24"/>
        </w:rPr>
      </w:pPr>
    </w:p>
    <w:p w:rsidR="00FE1D05" w:rsidRDefault="00FE1D05" w:rsidP="00943A4B">
      <w:pPr>
        <w:tabs>
          <w:tab w:val="left" w:pos="3900"/>
        </w:tabs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Footer </w:t>
      </w:r>
      <w:proofErr w:type="spellStart"/>
      <w:r>
        <w:rPr>
          <w:rFonts w:ascii="Arial" w:hAnsi="Arial" w:cs="Arial"/>
          <w:sz w:val="24"/>
        </w:rPr>
        <w:t>tương</w:t>
      </w:r>
      <w:proofErr w:type="spellEnd"/>
      <w:r>
        <w:rPr>
          <w:rFonts w:ascii="Arial" w:hAnsi="Arial" w:cs="Arial"/>
          <w:sz w:val="24"/>
        </w:rPr>
        <w:t xml:space="preserve"> </w:t>
      </w:r>
      <w:proofErr w:type="spellStart"/>
      <w:r>
        <w:rPr>
          <w:rFonts w:ascii="Arial" w:hAnsi="Arial" w:cs="Arial"/>
          <w:sz w:val="24"/>
        </w:rPr>
        <w:t>tự</w:t>
      </w:r>
      <w:proofErr w:type="spellEnd"/>
      <w:r>
        <w:rPr>
          <w:rFonts w:ascii="Arial" w:hAnsi="Arial" w:cs="Arial"/>
          <w:sz w:val="24"/>
        </w:rPr>
        <w:t xml:space="preserve"> </w:t>
      </w:r>
      <w:proofErr w:type="spellStart"/>
      <w:r>
        <w:rPr>
          <w:rFonts w:ascii="Arial" w:hAnsi="Arial" w:cs="Arial"/>
          <w:sz w:val="24"/>
        </w:rPr>
        <w:t>mẫu</w:t>
      </w:r>
      <w:proofErr w:type="spellEnd"/>
      <w:r>
        <w:rPr>
          <w:rFonts w:ascii="Arial" w:hAnsi="Arial" w:cs="Arial"/>
          <w:sz w:val="24"/>
        </w:rPr>
        <w:t xml:space="preserve"> </w:t>
      </w:r>
      <w:proofErr w:type="spellStart"/>
      <w:r>
        <w:rPr>
          <w:rFonts w:ascii="Arial" w:hAnsi="Arial" w:cs="Arial"/>
          <w:sz w:val="24"/>
        </w:rPr>
        <w:t>trên</w:t>
      </w:r>
      <w:proofErr w:type="spellEnd"/>
      <w:r>
        <w:rPr>
          <w:rFonts w:ascii="Arial" w:hAnsi="Arial" w:cs="Arial"/>
          <w:sz w:val="24"/>
        </w:rPr>
        <w:t xml:space="preserve">, </w:t>
      </w:r>
      <w:proofErr w:type="spellStart"/>
      <w:r>
        <w:rPr>
          <w:rFonts w:ascii="Arial" w:hAnsi="Arial" w:cs="Arial"/>
          <w:sz w:val="24"/>
        </w:rPr>
        <w:t>nhưng</w:t>
      </w:r>
      <w:proofErr w:type="spellEnd"/>
      <w:r>
        <w:rPr>
          <w:rFonts w:ascii="Arial" w:hAnsi="Arial" w:cs="Arial"/>
          <w:sz w:val="24"/>
        </w:rPr>
        <w:t xml:space="preserve"> </w:t>
      </w:r>
      <w:proofErr w:type="spellStart"/>
      <w:r>
        <w:rPr>
          <w:rFonts w:ascii="Arial" w:hAnsi="Arial" w:cs="Arial"/>
          <w:sz w:val="24"/>
        </w:rPr>
        <w:t>đổi</w:t>
      </w:r>
      <w:proofErr w:type="spellEnd"/>
      <w:r>
        <w:rPr>
          <w:rFonts w:ascii="Arial" w:hAnsi="Arial" w:cs="Arial"/>
          <w:sz w:val="24"/>
        </w:rPr>
        <w:t xml:space="preserve"> </w:t>
      </w:r>
      <w:proofErr w:type="spellStart"/>
      <w:r>
        <w:rPr>
          <w:rFonts w:ascii="Arial" w:hAnsi="Arial" w:cs="Arial"/>
          <w:sz w:val="24"/>
        </w:rPr>
        <w:t>thành</w:t>
      </w:r>
      <w:proofErr w:type="spellEnd"/>
      <w:r>
        <w:rPr>
          <w:rFonts w:ascii="Arial" w:hAnsi="Arial" w:cs="Arial"/>
          <w:sz w:val="24"/>
        </w:rPr>
        <w:t xml:space="preserve"> </w:t>
      </w:r>
      <w:proofErr w:type="spellStart"/>
      <w:r>
        <w:rPr>
          <w:rFonts w:ascii="Arial" w:hAnsi="Arial" w:cs="Arial"/>
          <w:sz w:val="24"/>
        </w:rPr>
        <w:t>tiếng</w:t>
      </w:r>
      <w:proofErr w:type="spellEnd"/>
      <w:r>
        <w:rPr>
          <w:rFonts w:ascii="Arial" w:hAnsi="Arial" w:cs="Arial"/>
          <w:sz w:val="24"/>
        </w:rPr>
        <w:t xml:space="preserve"> </w:t>
      </w:r>
      <w:proofErr w:type="spellStart"/>
      <w:r>
        <w:rPr>
          <w:rFonts w:ascii="Arial" w:hAnsi="Arial" w:cs="Arial"/>
          <w:sz w:val="24"/>
        </w:rPr>
        <w:t>việt</w:t>
      </w:r>
      <w:proofErr w:type="spellEnd"/>
      <w:r>
        <w:rPr>
          <w:rFonts w:ascii="Arial" w:hAnsi="Arial" w:cs="Arial"/>
          <w:sz w:val="24"/>
        </w:rPr>
        <w:t>.</w:t>
      </w:r>
    </w:p>
    <w:p w:rsidR="00FE1D05" w:rsidRDefault="00FE1D05" w:rsidP="00943A4B">
      <w:pPr>
        <w:tabs>
          <w:tab w:val="left" w:pos="3900"/>
        </w:tabs>
        <w:rPr>
          <w:rFonts w:ascii="Arial" w:hAnsi="Arial" w:cs="Arial"/>
          <w:sz w:val="24"/>
        </w:rPr>
      </w:pPr>
    </w:p>
    <w:p w:rsidR="00FE1D05" w:rsidRDefault="00FE1D05" w:rsidP="00943A4B">
      <w:pPr>
        <w:tabs>
          <w:tab w:val="left" w:pos="3900"/>
        </w:tabs>
        <w:rPr>
          <w:rFonts w:ascii="Arial" w:hAnsi="Arial" w:cs="Arial"/>
          <w:sz w:val="24"/>
        </w:rPr>
      </w:pPr>
    </w:p>
    <w:p w:rsidR="00943A4B" w:rsidRDefault="00943A4B" w:rsidP="00943A4B">
      <w:pPr>
        <w:tabs>
          <w:tab w:val="left" w:pos="3900"/>
        </w:tabs>
        <w:rPr>
          <w:rFonts w:ascii="Arial" w:hAnsi="Arial" w:cs="Arial"/>
          <w:sz w:val="24"/>
        </w:rPr>
      </w:pPr>
    </w:p>
    <w:p w:rsidR="00943A4B" w:rsidRDefault="00943A4B" w:rsidP="00F0364A">
      <w:pPr>
        <w:tabs>
          <w:tab w:val="left" w:pos="3900"/>
        </w:tabs>
        <w:rPr>
          <w:rFonts w:ascii="Arial" w:hAnsi="Arial" w:cs="Arial"/>
          <w:sz w:val="24"/>
        </w:rPr>
      </w:pPr>
    </w:p>
    <w:p w:rsidR="000F00ED" w:rsidRDefault="00A34457" w:rsidP="00316E42">
      <w:pPr>
        <w:pStyle w:val="ListParagraph"/>
        <w:numPr>
          <w:ilvl w:val="0"/>
          <w:numId w:val="26"/>
        </w:numPr>
        <w:tabs>
          <w:tab w:val="left" w:pos="3900"/>
        </w:tabs>
        <w:outlineLvl w:val="2"/>
        <w:rPr>
          <w:rFonts w:ascii="Arial" w:hAnsi="Arial" w:cs="Arial"/>
          <w:sz w:val="24"/>
        </w:rPr>
      </w:pPr>
      <w:proofErr w:type="spellStart"/>
      <w:r>
        <w:rPr>
          <w:rFonts w:ascii="Arial" w:hAnsi="Arial" w:cs="Arial"/>
          <w:sz w:val="24"/>
        </w:rPr>
        <w:t>Trang</w:t>
      </w:r>
      <w:proofErr w:type="spellEnd"/>
      <w:r>
        <w:rPr>
          <w:rFonts w:ascii="Arial" w:hAnsi="Arial" w:cs="Arial"/>
          <w:sz w:val="24"/>
        </w:rPr>
        <w:t xml:space="preserve"> chi </w:t>
      </w:r>
      <w:proofErr w:type="spellStart"/>
      <w:r>
        <w:rPr>
          <w:rFonts w:ascii="Arial" w:hAnsi="Arial" w:cs="Arial"/>
          <w:sz w:val="24"/>
        </w:rPr>
        <w:t>tiết</w:t>
      </w:r>
      <w:proofErr w:type="spellEnd"/>
      <w:r>
        <w:rPr>
          <w:rFonts w:ascii="Arial" w:hAnsi="Arial" w:cs="Arial"/>
          <w:sz w:val="24"/>
        </w:rPr>
        <w:t xml:space="preserve"> </w:t>
      </w:r>
      <w:proofErr w:type="spellStart"/>
      <w:r>
        <w:rPr>
          <w:rFonts w:ascii="Arial" w:hAnsi="Arial" w:cs="Arial"/>
          <w:sz w:val="24"/>
        </w:rPr>
        <w:t>sản</w:t>
      </w:r>
      <w:proofErr w:type="spellEnd"/>
      <w:r>
        <w:rPr>
          <w:rFonts w:ascii="Arial" w:hAnsi="Arial" w:cs="Arial"/>
          <w:sz w:val="24"/>
        </w:rPr>
        <w:t xml:space="preserve"> </w:t>
      </w:r>
      <w:proofErr w:type="spellStart"/>
      <w:r>
        <w:rPr>
          <w:rFonts w:ascii="Arial" w:hAnsi="Arial" w:cs="Arial"/>
          <w:sz w:val="24"/>
        </w:rPr>
        <w:t>phẩm</w:t>
      </w:r>
      <w:proofErr w:type="spellEnd"/>
    </w:p>
    <w:p w:rsidR="002A4392" w:rsidRPr="002A4392" w:rsidRDefault="002A4392" w:rsidP="002A4392">
      <w:pPr>
        <w:tabs>
          <w:tab w:val="left" w:pos="3900"/>
        </w:tabs>
        <w:jc w:val="center"/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</w:rPr>
        <w:lastRenderedPageBreak/>
        <w:drawing>
          <wp:inline distT="0" distB="0" distL="0" distR="0">
            <wp:extent cx="5943600" cy="65182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capture-angularspree-firebaseapp-blue-white-bedsheets-2018-08-18-23_15_27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1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392" w:rsidRDefault="002A4392" w:rsidP="002A4392">
      <w:pPr>
        <w:tabs>
          <w:tab w:val="left" w:pos="3900"/>
        </w:tabs>
        <w:rPr>
          <w:rFonts w:ascii="Arial" w:hAnsi="Arial" w:cs="Arial"/>
          <w:sz w:val="24"/>
        </w:rPr>
      </w:pPr>
      <w:proofErr w:type="spellStart"/>
      <w:r>
        <w:rPr>
          <w:rFonts w:ascii="Arial" w:hAnsi="Arial" w:cs="Arial"/>
          <w:sz w:val="24"/>
        </w:rPr>
        <w:t>Khi</w:t>
      </w:r>
      <w:proofErr w:type="spellEnd"/>
      <w:r>
        <w:rPr>
          <w:rFonts w:ascii="Arial" w:hAnsi="Arial" w:cs="Arial"/>
          <w:sz w:val="24"/>
        </w:rPr>
        <w:t xml:space="preserve"> click </w:t>
      </w:r>
      <w:proofErr w:type="spellStart"/>
      <w:r>
        <w:rPr>
          <w:rFonts w:ascii="Arial" w:hAnsi="Arial" w:cs="Arial"/>
          <w:sz w:val="24"/>
        </w:rPr>
        <w:t>vào</w:t>
      </w:r>
      <w:proofErr w:type="spellEnd"/>
      <w:r>
        <w:rPr>
          <w:rFonts w:ascii="Arial" w:hAnsi="Arial" w:cs="Arial"/>
          <w:sz w:val="24"/>
        </w:rPr>
        <w:t xml:space="preserve"> </w:t>
      </w:r>
      <w:proofErr w:type="spellStart"/>
      <w:r>
        <w:rPr>
          <w:rFonts w:ascii="Arial" w:hAnsi="Arial" w:cs="Arial"/>
          <w:sz w:val="24"/>
        </w:rPr>
        <w:t>từng</w:t>
      </w:r>
      <w:proofErr w:type="spellEnd"/>
      <w:r>
        <w:rPr>
          <w:rFonts w:ascii="Arial" w:hAnsi="Arial" w:cs="Arial"/>
          <w:sz w:val="24"/>
        </w:rPr>
        <w:t xml:space="preserve"> </w:t>
      </w:r>
      <w:proofErr w:type="spellStart"/>
      <w:r>
        <w:rPr>
          <w:rFonts w:ascii="Arial" w:hAnsi="Arial" w:cs="Arial"/>
          <w:sz w:val="24"/>
        </w:rPr>
        <w:t>sản</w:t>
      </w:r>
      <w:proofErr w:type="spellEnd"/>
      <w:r>
        <w:rPr>
          <w:rFonts w:ascii="Arial" w:hAnsi="Arial" w:cs="Arial"/>
          <w:sz w:val="24"/>
        </w:rPr>
        <w:t xml:space="preserve"> </w:t>
      </w:r>
      <w:proofErr w:type="spellStart"/>
      <w:r>
        <w:rPr>
          <w:rFonts w:ascii="Arial" w:hAnsi="Arial" w:cs="Arial"/>
          <w:sz w:val="24"/>
        </w:rPr>
        <w:t>phẩm</w:t>
      </w:r>
      <w:proofErr w:type="spellEnd"/>
      <w:r>
        <w:rPr>
          <w:rFonts w:ascii="Arial" w:hAnsi="Arial" w:cs="Arial"/>
          <w:sz w:val="24"/>
        </w:rPr>
        <w:t xml:space="preserve"> trong </w:t>
      </w:r>
      <w:proofErr w:type="spellStart"/>
      <w:r>
        <w:rPr>
          <w:rFonts w:ascii="Arial" w:hAnsi="Arial" w:cs="Arial"/>
          <w:sz w:val="24"/>
        </w:rPr>
        <w:t>trang</w:t>
      </w:r>
      <w:proofErr w:type="spellEnd"/>
      <w:r>
        <w:rPr>
          <w:rFonts w:ascii="Arial" w:hAnsi="Arial" w:cs="Arial"/>
          <w:sz w:val="24"/>
        </w:rPr>
        <w:t xml:space="preserve"> </w:t>
      </w:r>
      <w:proofErr w:type="spellStart"/>
      <w:r>
        <w:rPr>
          <w:rFonts w:ascii="Arial" w:hAnsi="Arial" w:cs="Arial"/>
          <w:sz w:val="24"/>
        </w:rPr>
        <w:t>chính</w:t>
      </w:r>
      <w:proofErr w:type="spellEnd"/>
      <w:r>
        <w:rPr>
          <w:rFonts w:ascii="Arial" w:hAnsi="Arial" w:cs="Arial"/>
          <w:sz w:val="24"/>
        </w:rPr>
        <w:t xml:space="preserve">, </w:t>
      </w:r>
      <w:proofErr w:type="spellStart"/>
      <w:r>
        <w:rPr>
          <w:rFonts w:ascii="Arial" w:hAnsi="Arial" w:cs="Arial"/>
          <w:sz w:val="24"/>
        </w:rPr>
        <w:t>trang</w:t>
      </w:r>
      <w:proofErr w:type="spellEnd"/>
      <w:r>
        <w:rPr>
          <w:rFonts w:ascii="Arial" w:hAnsi="Arial" w:cs="Arial"/>
          <w:sz w:val="24"/>
        </w:rPr>
        <w:t xml:space="preserve"> chi </w:t>
      </w:r>
      <w:proofErr w:type="spellStart"/>
      <w:r>
        <w:rPr>
          <w:rFonts w:ascii="Arial" w:hAnsi="Arial" w:cs="Arial"/>
          <w:sz w:val="24"/>
        </w:rPr>
        <w:t>tiết</w:t>
      </w:r>
      <w:proofErr w:type="spellEnd"/>
      <w:r>
        <w:rPr>
          <w:rFonts w:ascii="Arial" w:hAnsi="Arial" w:cs="Arial"/>
          <w:sz w:val="24"/>
        </w:rPr>
        <w:t xml:space="preserve"> </w:t>
      </w:r>
      <w:proofErr w:type="spellStart"/>
      <w:r>
        <w:rPr>
          <w:rFonts w:ascii="Arial" w:hAnsi="Arial" w:cs="Arial"/>
          <w:sz w:val="24"/>
        </w:rPr>
        <w:t>hiện</w:t>
      </w:r>
      <w:proofErr w:type="spellEnd"/>
      <w:r>
        <w:rPr>
          <w:rFonts w:ascii="Arial" w:hAnsi="Arial" w:cs="Arial"/>
          <w:sz w:val="24"/>
        </w:rPr>
        <w:t xml:space="preserve"> </w:t>
      </w:r>
      <w:proofErr w:type="spellStart"/>
      <w:r>
        <w:rPr>
          <w:rFonts w:ascii="Arial" w:hAnsi="Arial" w:cs="Arial"/>
          <w:sz w:val="24"/>
        </w:rPr>
        <w:t>lên</w:t>
      </w:r>
      <w:proofErr w:type="spellEnd"/>
      <w:r>
        <w:rPr>
          <w:rFonts w:ascii="Arial" w:hAnsi="Arial" w:cs="Arial"/>
          <w:sz w:val="24"/>
        </w:rPr>
        <w:t xml:space="preserve">, </w:t>
      </w:r>
      <w:proofErr w:type="spellStart"/>
      <w:r>
        <w:rPr>
          <w:rFonts w:ascii="Arial" w:hAnsi="Arial" w:cs="Arial"/>
          <w:sz w:val="24"/>
        </w:rPr>
        <w:t>lấy</w:t>
      </w:r>
      <w:proofErr w:type="spellEnd"/>
      <w:r>
        <w:rPr>
          <w:rFonts w:ascii="Arial" w:hAnsi="Arial" w:cs="Arial"/>
          <w:sz w:val="24"/>
        </w:rPr>
        <w:t xml:space="preserve"> ý </w:t>
      </w:r>
      <w:proofErr w:type="spellStart"/>
      <w:r>
        <w:rPr>
          <w:rFonts w:ascii="Arial" w:hAnsi="Arial" w:cs="Arial"/>
          <w:sz w:val="24"/>
        </w:rPr>
        <w:t>tưởng</w:t>
      </w:r>
      <w:proofErr w:type="spellEnd"/>
      <w:r>
        <w:rPr>
          <w:rFonts w:ascii="Arial" w:hAnsi="Arial" w:cs="Arial"/>
          <w:sz w:val="24"/>
        </w:rPr>
        <w:t xml:space="preserve"> </w:t>
      </w:r>
      <w:proofErr w:type="spellStart"/>
      <w:r>
        <w:rPr>
          <w:rFonts w:ascii="Arial" w:hAnsi="Arial" w:cs="Arial"/>
          <w:sz w:val="24"/>
        </w:rPr>
        <w:t>giống</w:t>
      </w:r>
      <w:proofErr w:type="spellEnd"/>
      <w:r>
        <w:rPr>
          <w:rFonts w:ascii="Arial" w:hAnsi="Arial" w:cs="Arial"/>
          <w:sz w:val="24"/>
        </w:rPr>
        <w:t xml:space="preserve"> </w:t>
      </w:r>
      <w:proofErr w:type="spellStart"/>
      <w:r>
        <w:rPr>
          <w:rFonts w:ascii="Arial" w:hAnsi="Arial" w:cs="Arial"/>
          <w:sz w:val="24"/>
        </w:rPr>
        <w:t>trang</w:t>
      </w:r>
      <w:proofErr w:type="spellEnd"/>
      <w:r>
        <w:rPr>
          <w:rFonts w:ascii="Arial" w:hAnsi="Arial" w:cs="Arial"/>
          <w:sz w:val="24"/>
        </w:rPr>
        <w:t xml:space="preserve"> </w:t>
      </w:r>
      <w:proofErr w:type="spellStart"/>
      <w:proofErr w:type="gramStart"/>
      <w:r>
        <w:rPr>
          <w:rFonts w:ascii="Arial" w:hAnsi="Arial" w:cs="Arial"/>
          <w:sz w:val="24"/>
        </w:rPr>
        <w:t>fpt.shop</w:t>
      </w:r>
      <w:proofErr w:type="spellEnd"/>
      <w:proofErr w:type="gramEnd"/>
      <w:r>
        <w:rPr>
          <w:rFonts w:ascii="Arial" w:hAnsi="Arial" w:cs="Arial"/>
          <w:sz w:val="24"/>
        </w:rPr>
        <w:t xml:space="preserve"> chi </w:t>
      </w:r>
      <w:proofErr w:type="spellStart"/>
      <w:r>
        <w:rPr>
          <w:rFonts w:ascii="Arial" w:hAnsi="Arial" w:cs="Arial"/>
          <w:sz w:val="24"/>
        </w:rPr>
        <w:t>tiết</w:t>
      </w:r>
      <w:proofErr w:type="spellEnd"/>
      <w:r>
        <w:rPr>
          <w:rFonts w:ascii="Arial" w:hAnsi="Arial" w:cs="Arial"/>
          <w:sz w:val="24"/>
        </w:rPr>
        <w:t xml:space="preserve">, </w:t>
      </w:r>
    </w:p>
    <w:p w:rsidR="002A4392" w:rsidRDefault="002A4392" w:rsidP="002A4392">
      <w:pPr>
        <w:tabs>
          <w:tab w:val="left" w:pos="3900"/>
        </w:tabs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 xml:space="preserve">Ô </w:t>
      </w:r>
      <w:proofErr w:type="spellStart"/>
      <w:r>
        <w:rPr>
          <w:rFonts w:ascii="Arial" w:hAnsi="Arial" w:cs="Arial"/>
          <w:sz w:val="24"/>
        </w:rPr>
        <w:t>nhập</w:t>
      </w:r>
      <w:proofErr w:type="spellEnd"/>
      <w:r>
        <w:rPr>
          <w:rFonts w:ascii="Arial" w:hAnsi="Arial" w:cs="Arial"/>
          <w:sz w:val="24"/>
        </w:rPr>
        <w:t xml:space="preserve"> </w:t>
      </w:r>
      <w:proofErr w:type="spellStart"/>
      <w:r>
        <w:rPr>
          <w:rFonts w:ascii="Arial" w:hAnsi="Arial" w:cs="Arial"/>
          <w:sz w:val="24"/>
        </w:rPr>
        <w:t>số</w:t>
      </w:r>
      <w:proofErr w:type="spellEnd"/>
      <w:r>
        <w:rPr>
          <w:rFonts w:ascii="Arial" w:hAnsi="Arial" w:cs="Arial"/>
          <w:sz w:val="24"/>
        </w:rPr>
        <w:t xml:space="preserve"> </w:t>
      </w:r>
      <w:proofErr w:type="spellStart"/>
      <w:r>
        <w:rPr>
          <w:rFonts w:ascii="Arial" w:hAnsi="Arial" w:cs="Arial"/>
          <w:sz w:val="24"/>
        </w:rPr>
        <w:t>lượng</w:t>
      </w:r>
      <w:proofErr w:type="spellEnd"/>
      <w:r>
        <w:rPr>
          <w:rFonts w:ascii="Arial" w:hAnsi="Arial" w:cs="Arial"/>
          <w:sz w:val="24"/>
        </w:rPr>
        <w:t xml:space="preserve"> </w:t>
      </w:r>
      <w:proofErr w:type="spellStart"/>
      <w:r>
        <w:rPr>
          <w:rFonts w:ascii="Arial" w:hAnsi="Arial" w:cs="Arial"/>
          <w:sz w:val="24"/>
        </w:rPr>
        <w:t>bỏ</w:t>
      </w:r>
      <w:proofErr w:type="spellEnd"/>
      <w:r>
        <w:rPr>
          <w:rFonts w:ascii="Arial" w:hAnsi="Arial" w:cs="Arial"/>
          <w:sz w:val="24"/>
        </w:rPr>
        <w:t xml:space="preserve"> </w:t>
      </w:r>
      <w:proofErr w:type="spellStart"/>
      <w:r>
        <w:rPr>
          <w:rFonts w:ascii="Arial" w:hAnsi="Arial" w:cs="Arial"/>
          <w:sz w:val="24"/>
        </w:rPr>
        <w:t>đi</w:t>
      </w:r>
      <w:proofErr w:type="spellEnd"/>
      <w:r>
        <w:rPr>
          <w:rFonts w:ascii="Arial" w:hAnsi="Arial" w:cs="Arial"/>
          <w:sz w:val="24"/>
        </w:rPr>
        <w:t xml:space="preserve"> </w:t>
      </w:r>
      <w:proofErr w:type="spellStart"/>
      <w:r>
        <w:rPr>
          <w:rFonts w:ascii="Arial" w:hAnsi="Arial" w:cs="Arial"/>
          <w:sz w:val="24"/>
        </w:rPr>
        <w:t>vì</w:t>
      </w:r>
      <w:proofErr w:type="spellEnd"/>
      <w:r>
        <w:rPr>
          <w:rFonts w:ascii="Arial" w:hAnsi="Arial" w:cs="Arial"/>
          <w:sz w:val="24"/>
        </w:rPr>
        <w:t xml:space="preserve"> </w:t>
      </w:r>
      <w:proofErr w:type="spellStart"/>
      <w:r>
        <w:rPr>
          <w:rFonts w:ascii="Arial" w:hAnsi="Arial" w:cs="Arial"/>
          <w:sz w:val="24"/>
        </w:rPr>
        <w:t>số</w:t>
      </w:r>
      <w:proofErr w:type="spellEnd"/>
      <w:r>
        <w:rPr>
          <w:rFonts w:ascii="Arial" w:hAnsi="Arial" w:cs="Arial"/>
          <w:sz w:val="24"/>
        </w:rPr>
        <w:t xml:space="preserve"> </w:t>
      </w:r>
      <w:proofErr w:type="spellStart"/>
      <w:r>
        <w:rPr>
          <w:rFonts w:ascii="Arial" w:hAnsi="Arial" w:cs="Arial"/>
          <w:sz w:val="24"/>
        </w:rPr>
        <w:t>lượng</w:t>
      </w:r>
      <w:proofErr w:type="spellEnd"/>
      <w:r>
        <w:rPr>
          <w:rFonts w:ascii="Arial" w:hAnsi="Arial" w:cs="Arial"/>
          <w:sz w:val="24"/>
        </w:rPr>
        <w:t xml:space="preserve"> </w:t>
      </w:r>
      <w:proofErr w:type="spellStart"/>
      <w:r>
        <w:rPr>
          <w:rFonts w:ascii="Arial" w:hAnsi="Arial" w:cs="Arial"/>
          <w:sz w:val="24"/>
        </w:rPr>
        <w:t>bán</w:t>
      </w:r>
      <w:proofErr w:type="spellEnd"/>
      <w:r>
        <w:rPr>
          <w:rFonts w:ascii="Arial" w:hAnsi="Arial" w:cs="Arial"/>
          <w:sz w:val="24"/>
        </w:rPr>
        <w:t xml:space="preserve"> </w:t>
      </w:r>
      <w:proofErr w:type="spellStart"/>
      <w:r>
        <w:rPr>
          <w:rFonts w:ascii="Arial" w:hAnsi="Arial" w:cs="Arial"/>
          <w:sz w:val="24"/>
        </w:rPr>
        <w:t>luôn</w:t>
      </w:r>
      <w:proofErr w:type="spellEnd"/>
      <w:r>
        <w:rPr>
          <w:rFonts w:ascii="Arial" w:hAnsi="Arial" w:cs="Arial"/>
          <w:sz w:val="24"/>
        </w:rPr>
        <w:t xml:space="preserve"> </w:t>
      </w:r>
      <w:proofErr w:type="spellStart"/>
      <w:r>
        <w:rPr>
          <w:rFonts w:ascii="Arial" w:hAnsi="Arial" w:cs="Arial"/>
          <w:sz w:val="24"/>
        </w:rPr>
        <w:t>là</w:t>
      </w:r>
      <w:proofErr w:type="spellEnd"/>
      <w:r>
        <w:rPr>
          <w:rFonts w:ascii="Arial" w:hAnsi="Arial" w:cs="Arial"/>
          <w:sz w:val="24"/>
        </w:rPr>
        <w:t xml:space="preserve"> 1, </w:t>
      </w:r>
      <w:proofErr w:type="spellStart"/>
      <w:r>
        <w:rPr>
          <w:rFonts w:ascii="Arial" w:hAnsi="Arial" w:cs="Arial"/>
          <w:sz w:val="24"/>
        </w:rPr>
        <w:t>và</w:t>
      </w:r>
      <w:proofErr w:type="spellEnd"/>
      <w:r>
        <w:rPr>
          <w:rFonts w:ascii="Arial" w:hAnsi="Arial" w:cs="Arial"/>
          <w:sz w:val="24"/>
        </w:rPr>
        <w:t xml:space="preserve"> </w:t>
      </w:r>
      <w:proofErr w:type="spellStart"/>
      <w:r>
        <w:rPr>
          <w:rFonts w:ascii="Arial" w:hAnsi="Arial" w:cs="Arial"/>
          <w:sz w:val="24"/>
        </w:rPr>
        <w:t>thay</w:t>
      </w:r>
      <w:proofErr w:type="spellEnd"/>
      <w:r>
        <w:rPr>
          <w:rFonts w:ascii="Arial" w:hAnsi="Arial" w:cs="Arial"/>
          <w:sz w:val="24"/>
        </w:rPr>
        <w:t xml:space="preserve"> </w:t>
      </w:r>
      <w:proofErr w:type="spellStart"/>
      <w:r>
        <w:rPr>
          <w:rFonts w:ascii="Arial" w:hAnsi="Arial" w:cs="Arial"/>
          <w:sz w:val="24"/>
        </w:rPr>
        <w:t>vào</w:t>
      </w:r>
      <w:proofErr w:type="spellEnd"/>
      <w:r>
        <w:rPr>
          <w:rFonts w:ascii="Arial" w:hAnsi="Arial" w:cs="Arial"/>
          <w:sz w:val="24"/>
        </w:rPr>
        <w:t xml:space="preserve"> </w:t>
      </w:r>
      <w:proofErr w:type="spellStart"/>
      <w:r>
        <w:rPr>
          <w:rFonts w:ascii="Arial" w:hAnsi="Arial" w:cs="Arial"/>
          <w:sz w:val="24"/>
        </w:rPr>
        <w:t>đó</w:t>
      </w:r>
      <w:proofErr w:type="spellEnd"/>
      <w:r>
        <w:rPr>
          <w:rFonts w:ascii="Arial" w:hAnsi="Arial" w:cs="Arial"/>
          <w:sz w:val="24"/>
        </w:rPr>
        <w:t xml:space="preserve"> </w:t>
      </w:r>
      <w:proofErr w:type="spellStart"/>
      <w:r>
        <w:rPr>
          <w:rFonts w:ascii="Arial" w:hAnsi="Arial" w:cs="Arial"/>
          <w:sz w:val="24"/>
        </w:rPr>
        <w:t>là</w:t>
      </w:r>
      <w:proofErr w:type="spellEnd"/>
      <w:r>
        <w:rPr>
          <w:rFonts w:ascii="Arial" w:hAnsi="Arial" w:cs="Arial"/>
          <w:sz w:val="24"/>
        </w:rPr>
        <w:t xml:space="preserve"> ô </w:t>
      </w:r>
      <w:proofErr w:type="spellStart"/>
      <w:r>
        <w:rPr>
          <w:rFonts w:ascii="Arial" w:hAnsi="Arial" w:cs="Arial"/>
          <w:sz w:val="24"/>
        </w:rPr>
        <w:t>nhập</w:t>
      </w:r>
      <w:proofErr w:type="spellEnd"/>
      <w:r>
        <w:rPr>
          <w:rFonts w:ascii="Arial" w:hAnsi="Arial" w:cs="Arial"/>
          <w:sz w:val="24"/>
        </w:rPr>
        <w:t xml:space="preserve"> </w:t>
      </w:r>
      <w:proofErr w:type="spellStart"/>
      <w:r>
        <w:rPr>
          <w:rFonts w:ascii="Arial" w:hAnsi="Arial" w:cs="Arial"/>
          <w:sz w:val="24"/>
        </w:rPr>
        <w:t>số</w:t>
      </w:r>
      <w:proofErr w:type="spellEnd"/>
      <w:r>
        <w:rPr>
          <w:rFonts w:ascii="Arial" w:hAnsi="Arial" w:cs="Arial"/>
          <w:sz w:val="24"/>
        </w:rPr>
        <w:t xml:space="preserve"> </w:t>
      </w:r>
      <w:proofErr w:type="spellStart"/>
      <w:r>
        <w:rPr>
          <w:rFonts w:ascii="Arial" w:hAnsi="Arial" w:cs="Arial"/>
          <w:sz w:val="24"/>
        </w:rPr>
        <w:t>điện</w:t>
      </w:r>
      <w:proofErr w:type="spellEnd"/>
      <w:r>
        <w:rPr>
          <w:rFonts w:ascii="Arial" w:hAnsi="Arial" w:cs="Arial"/>
          <w:sz w:val="24"/>
        </w:rPr>
        <w:t xml:space="preserve"> </w:t>
      </w:r>
      <w:proofErr w:type="spellStart"/>
      <w:r>
        <w:rPr>
          <w:rFonts w:ascii="Arial" w:hAnsi="Arial" w:cs="Arial"/>
          <w:sz w:val="24"/>
        </w:rPr>
        <w:t>thoại</w:t>
      </w:r>
      <w:proofErr w:type="spellEnd"/>
      <w:r>
        <w:rPr>
          <w:rFonts w:ascii="Arial" w:hAnsi="Arial" w:cs="Arial"/>
          <w:sz w:val="24"/>
        </w:rPr>
        <w:t xml:space="preserve">, </w:t>
      </w:r>
      <w:proofErr w:type="spellStart"/>
      <w:r>
        <w:rPr>
          <w:rFonts w:ascii="Arial" w:hAnsi="Arial" w:cs="Arial"/>
          <w:sz w:val="24"/>
        </w:rPr>
        <w:t>và</w:t>
      </w:r>
      <w:proofErr w:type="spellEnd"/>
      <w:r>
        <w:rPr>
          <w:rFonts w:ascii="Arial" w:hAnsi="Arial" w:cs="Arial"/>
          <w:sz w:val="24"/>
        </w:rPr>
        <w:t xml:space="preserve"> ô </w:t>
      </w:r>
      <w:proofErr w:type="spellStart"/>
      <w:r>
        <w:rPr>
          <w:rFonts w:ascii="Arial" w:hAnsi="Arial" w:cs="Arial"/>
          <w:sz w:val="24"/>
        </w:rPr>
        <w:t>nhập</w:t>
      </w:r>
      <w:proofErr w:type="spellEnd"/>
      <w:r>
        <w:rPr>
          <w:rFonts w:ascii="Arial" w:hAnsi="Arial" w:cs="Arial"/>
          <w:sz w:val="24"/>
        </w:rPr>
        <w:t xml:space="preserve"> </w:t>
      </w:r>
      <w:proofErr w:type="spellStart"/>
      <w:r>
        <w:rPr>
          <w:rFonts w:ascii="Arial" w:hAnsi="Arial" w:cs="Arial"/>
          <w:sz w:val="24"/>
        </w:rPr>
        <w:t>địa</w:t>
      </w:r>
      <w:proofErr w:type="spellEnd"/>
      <w:r>
        <w:rPr>
          <w:rFonts w:ascii="Arial" w:hAnsi="Arial" w:cs="Arial"/>
          <w:sz w:val="24"/>
        </w:rPr>
        <w:t xml:space="preserve"> </w:t>
      </w:r>
      <w:proofErr w:type="spellStart"/>
      <w:r>
        <w:rPr>
          <w:rFonts w:ascii="Arial" w:hAnsi="Arial" w:cs="Arial"/>
          <w:sz w:val="24"/>
        </w:rPr>
        <w:t>chỉ</w:t>
      </w:r>
      <w:proofErr w:type="spellEnd"/>
      <w:r>
        <w:rPr>
          <w:rFonts w:ascii="Arial" w:hAnsi="Arial" w:cs="Arial"/>
          <w:sz w:val="24"/>
        </w:rPr>
        <w:t>.</w:t>
      </w:r>
    </w:p>
    <w:p w:rsidR="002A4392" w:rsidRDefault="002A4392" w:rsidP="002A4392">
      <w:pPr>
        <w:tabs>
          <w:tab w:val="left" w:pos="3900"/>
        </w:tabs>
        <w:rPr>
          <w:rFonts w:ascii="Arial" w:hAnsi="Arial" w:cs="Arial"/>
          <w:sz w:val="24"/>
        </w:rPr>
      </w:pPr>
      <w:proofErr w:type="spellStart"/>
      <w:r>
        <w:rPr>
          <w:rFonts w:ascii="Arial" w:hAnsi="Arial" w:cs="Arial"/>
          <w:sz w:val="24"/>
        </w:rPr>
        <w:t>Dịch</w:t>
      </w:r>
      <w:proofErr w:type="spellEnd"/>
      <w:r>
        <w:rPr>
          <w:rFonts w:ascii="Arial" w:hAnsi="Arial" w:cs="Arial"/>
          <w:sz w:val="24"/>
        </w:rPr>
        <w:t xml:space="preserve"> </w:t>
      </w:r>
      <w:proofErr w:type="spellStart"/>
      <w:r>
        <w:rPr>
          <w:rFonts w:ascii="Arial" w:hAnsi="Arial" w:cs="Arial"/>
          <w:sz w:val="24"/>
        </w:rPr>
        <w:t>đoạn</w:t>
      </w:r>
      <w:proofErr w:type="spellEnd"/>
      <w:r>
        <w:rPr>
          <w:rFonts w:ascii="Arial" w:hAnsi="Arial" w:cs="Arial"/>
          <w:sz w:val="24"/>
        </w:rPr>
        <w:t xml:space="preserve"> review </w:t>
      </w:r>
      <w:proofErr w:type="spellStart"/>
      <w:r>
        <w:rPr>
          <w:rFonts w:ascii="Arial" w:hAnsi="Arial" w:cs="Arial"/>
          <w:sz w:val="24"/>
        </w:rPr>
        <w:t>từ</w:t>
      </w:r>
      <w:proofErr w:type="spellEnd"/>
      <w:r>
        <w:rPr>
          <w:rFonts w:ascii="Arial" w:hAnsi="Arial" w:cs="Arial"/>
          <w:sz w:val="24"/>
        </w:rPr>
        <w:t xml:space="preserve"> </w:t>
      </w:r>
      <w:proofErr w:type="spellStart"/>
      <w:r>
        <w:rPr>
          <w:rFonts w:ascii="Arial" w:hAnsi="Arial" w:cs="Arial"/>
          <w:sz w:val="24"/>
        </w:rPr>
        <w:t>tiếng</w:t>
      </w:r>
      <w:proofErr w:type="spellEnd"/>
      <w:r>
        <w:rPr>
          <w:rFonts w:ascii="Arial" w:hAnsi="Arial" w:cs="Arial"/>
          <w:sz w:val="24"/>
        </w:rPr>
        <w:t xml:space="preserve"> </w:t>
      </w:r>
      <w:proofErr w:type="spellStart"/>
      <w:r>
        <w:rPr>
          <w:rFonts w:ascii="Arial" w:hAnsi="Arial" w:cs="Arial"/>
          <w:sz w:val="24"/>
        </w:rPr>
        <w:t>Anh</w:t>
      </w:r>
      <w:proofErr w:type="spellEnd"/>
      <w:r>
        <w:rPr>
          <w:rFonts w:ascii="Arial" w:hAnsi="Arial" w:cs="Arial"/>
          <w:sz w:val="24"/>
        </w:rPr>
        <w:t xml:space="preserve"> sang </w:t>
      </w:r>
      <w:proofErr w:type="spellStart"/>
      <w:r>
        <w:rPr>
          <w:rFonts w:ascii="Arial" w:hAnsi="Arial" w:cs="Arial"/>
          <w:sz w:val="24"/>
        </w:rPr>
        <w:t>tiếng</w:t>
      </w:r>
      <w:proofErr w:type="spellEnd"/>
      <w:r>
        <w:rPr>
          <w:rFonts w:ascii="Arial" w:hAnsi="Arial" w:cs="Arial"/>
          <w:sz w:val="24"/>
        </w:rPr>
        <w:t xml:space="preserve"> </w:t>
      </w:r>
      <w:proofErr w:type="spellStart"/>
      <w:r>
        <w:rPr>
          <w:rFonts w:ascii="Arial" w:hAnsi="Arial" w:cs="Arial"/>
          <w:sz w:val="24"/>
        </w:rPr>
        <w:t>Việt</w:t>
      </w:r>
      <w:proofErr w:type="spellEnd"/>
      <w:r>
        <w:rPr>
          <w:rFonts w:ascii="Arial" w:hAnsi="Arial" w:cs="Arial"/>
          <w:sz w:val="24"/>
        </w:rPr>
        <w:t>.</w:t>
      </w:r>
    </w:p>
    <w:p w:rsidR="002A4392" w:rsidRPr="002A4392" w:rsidRDefault="002A4392" w:rsidP="002A4392">
      <w:pPr>
        <w:tabs>
          <w:tab w:val="left" w:pos="3900"/>
        </w:tabs>
        <w:rPr>
          <w:rFonts w:ascii="Arial" w:hAnsi="Arial" w:cs="Arial"/>
          <w:sz w:val="24"/>
        </w:rPr>
      </w:pPr>
    </w:p>
    <w:p w:rsidR="00A34457" w:rsidRDefault="00A34457" w:rsidP="00316E42">
      <w:pPr>
        <w:pStyle w:val="ListParagraph"/>
        <w:numPr>
          <w:ilvl w:val="0"/>
          <w:numId w:val="26"/>
        </w:numPr>
        <w:tabs>
          <w:tab w:val="left" w:pos="3900"/>
        </w:tabs>
        <w:outlineLvl w:val="2"/>
        <w:rPr>
          <w:rFonts w:ascii="Arial" w:hAnsi="Arial" w:cs="Arial"/>
          <w:sz w:val="24"/>
        </w:rPr>
      </w:pPr>
      <w:proofErr w:type="spellStart"/>
      <w:r>
        <w:rPr>
          <w:rFonts w:ascii="Arial" w:hAnsi="Arial" w:cs="Arial"/>
          <w:sz w:val="24"/>
        </w:rPr>
        <w:t>Trang</w:t>
      </w:r>
      <w:proofErr w:type="spellEnd"/>
      <w:r>
        <w:rPr>
          <w:rFonts w:ascii="Arial" w:hAnsi="Arial" w:cs="Arial"/>
          <w:sz w:val="24"/>
        </w:rPr>
        <w:t xml:space="preserve"> </w:t>
      </w:r>
      <w:proofErr w:type="spellStart"/>
      <w:r w:rsidR="002A2C5A">
        <w:rPr>
          <w:rFonts w:ascii="Arial" w:hAnsi="Arial" w:cs="Arial"/>
          <w:sz w:val="24"/>
        </w:rPr>
        <w:t>xem</w:t>
      </w:r>
      <w:proofErr w:type="spellEnd"/>
      <w:r w:rsidR="002A2C5A">
        <w:rPr>
          <w:rFonts w:ascii="Arial" w:hAnsi="Arial" w:cs="Arial"/>
          <w:sz w:val="24"/>
        </w:rPr>
        <w:t xml:space="preserve"> </w:t>
      </w:r>
      <w:proofErr w:type="spellStart"/>
      <w:r w:rsidR="002A2C5A">
        <w:rPr>
          <w:rFonts w:ascii="Arial" w:hAnsi="Arial" w:cs="Arial"/>
          <w:sz w:val="24"/>
        </w:rPr>
        <w:t>giỏ</w:t>
      </w:r>
      <w:proofErr w:type="spellEnd"/>
      <w:r w:rsidR="002A2C5A">
        <w:rPr>
          <w:rFonts w:ascii="Arial" w:hAnsi="Arial" w:cs="Arial"/>
          <w:sz w:val="24"/>
        </w:rPr>
        <w:t xml:space="preserve"> </w:t>
      </w:r>
      <w:proofErr w:type="spellStart"/>
      <w:r w:rsidR="002A2C5A">
        <w:rPr>
          <w:rFonts w:ascii="Arial" w:hAnsi="Arial" w:cs="Arial"/>
          <w:sz w:val="24"/>
        </w:rPr>
        <w:t>hàng</w:t>
      </w:r>
      <w:proofErr w:type="spellEnd"/>
    </w:p>
    <w:p w:rsidR="00871943" w:rsidRDefault="00871943" w:rsidP="00871943">
      <w:pPr>
        <w:tabs>
          <w:tab w:val="left" w:pos="3900"/>
        </w:tabs>
        <w:rPr>
          <w:rFonts w:ascii="Arial" w:hAnsi="Arial" w:cs="Arial"/>
          <w:sz w:val="24"/>
        </w:rPr>
      </w:pPr>
    </w:p>
    <w:p w:rsidR="00871943" w:rsidRDefault="009D7027" w:rsidP="00871943">
      <w:pPr>
        <w:tabs>
          <w:tab w:val="left" w:pos="3900"/>
        </w:tabs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</w:rPr>
        <w:lastRenderedPageBreak/>
        <w:drawing>
          <wp:inline distT="0" distB="0" distL="0" distR="0">
            <wp:extent cx="5943600" cy="393319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capture-angularspree-firebaseapp-checkout-cart-2018-08-18-23_22_04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1D3" w:rsidRDefault="005261D3" w:rsidP="00871943">
      <w:pPr>
        <w:tabs>
          <w:tab w:val="left" w:pos="3900"/>
        </w:tabs>
        <w:rPr>
          <w:rFonts w:ascii="Arial" w:hAnsi="Arial" w:cs="Arial"/>
          <w:sz w:val="24"/>
        </w:rPr>
      </w:pPr>
    </w:p>
    <w:p w:rsidR="00871943" w:rsidRDefault="00871943" w:rsidP="00871943">
      <w:pPr>
        <w:tabs>
          <w:tab w:val="left" w:pos="3900"/>
        </w:tabs>
        <w:rPr>
          <w:rFonts w:ascii="Arial" w:hAnsi="Arial" w:cs="Arial"/>
          <w:sz w:val="24"/>
        </w:rPr>
      </w:pPr>
      <w:proofErr w:type="spellStart"/>
      <w:r>
        <w:rPr>
          <w:rFonts w:ascii="Arial" w:hAnsi="Arial" w:cs="Arial"/>
          <w:sz w:val="24"/>
        </w:rPr>
        <w:t>Khách</w:t>
      </w:r>
      <w:proofErr w:type="spellEnd"/>
      <w:r>
        <w:rPr>
          <w:rFonts w:ascii="Arial" w:hAnsi="Arial" w:cs="Arial"/>
          <w:sz w:val="24"/>
        </w:rPr>
        <w:t xml:space="preserve"> </w:t>
      </w:r>
      <w:proofErr w:type="spellStart"/>
      <w:r>
        <w:rPr>
          <w:rFonts w:ascii="Arial" w:hAnsi="Arial" w:cs="Arial"/>
          <w:sz w:val="24"/>
        </w:rPr>
        <w:t>hàng</w:t>
      </w:r>
      <w:proofErr w:type="spellEnd"/>
      <w:r>
        <w:rPr>
          <w:rFonts w:ascii="Arial" w:hAnsi="Arial" w:cs="Arial"/>
          <w:sz w:val="24"/>
        </w:rPr>
        <w:t xml:space="preserve"> </w:t>
      </w:r>
      <w:proofErr w:type="spellStart"/>
      <w:r>
        <w:rPr>
          <w:rFonts w:ascii="Arial" w:hAnsi="Arial" w:cs="Arial"/>
          <w:sz w:val="24"/>
        </w:rPr>
        <w:t>có</w:t>
      </w:r>
      <w:proofErr w:type="spellEnd"/>
      <w:r>
        <w:rPr>
          <w:rFonts w:ascii="Arial" w:hAnsi="Arial" w:cs="Arial"/>
          <w:sz w:val="24"/>
        </w:rPr>
        <w:t xml:space="preserve"> </w:t>
      </w:r>
      <w:proofErr w:type="spellStart"/>
      <w:r>
        <w:rPr>
          <w:rFonts w:ascii="Arial" w:hAnsi="Arial" w:cs="Arial"/>
          <w:sz w:val="24"/>
        </w:rPr>
        <w:t>thể</w:t>
      </w:r>
      <w:proofErr w:type="spellEnd"/>
      <w:r>
        <w:rPr>
          <w:rFonts w:ascii="Arial" w:hAnsi="Arial" w:cs="Arial"/>
          <w:sz w:val="24"/>
        </w:rPr>
        <w:t xml:space="preserve"> </w:t>
      </w:r>
      <w:proofErr w:type="spellStart"/>
      <w:r>
        <w:rPr>
          <w:rFonts w:ascii="Arial" w:hAnsi="Arial" w:cs="Arial"/>
          <w:sz w:val="24"/>
        </w:rPr>
        <w:t>mua</w:t>
      </w:r>
      <w:proofErr w:type="spellEnd"/>
      <w:r>
        <w:rPr>
          <w:rFonts w:ascii="Arial" w:hAnsi="Arial" w:cs="Arial"/>
          <w:sz w:val="24"/>
        </w:rPr>
        <w:t xml:space="preserve"> laptop </w:t>
      </w:r>
      <w:proofErr w:type="spellStart"/>
      <w:r>
        <w:rPr>
          <w:rFonts w:ascii="Arial" w:hAnsi="Arial" w:cs="Arial"/>
          <w:sz w:val="24"/>
        </w:rPr>
        <w:t>và</w:t>
      </w:r>
      <w:proofErr w:type="spellEnd"/>
      <w:r>
        <w:rPr>
          <w:rFonts w:ascii="Arial" w:hAnsi="Arial" w:cs="Arial"/>
          <w:sz w:val="24"/>
        </w:rPr>
        <w:t xml:space="preserve"> </w:t>
      </w:r>
      <w:proofErr w:type="spellStart"/>
      <w:r>
        <w:rPr>
          <w:rFonts w:ascii="Arial" w:hAnsi="Arial" w:cs="Arial"/>
          <w:sz w:val="24"/>
        </w:rPr>
        <w:t>đc</w:t>
      </w:r>
      <w:proofErr w:type="spellEnd"/>
      <w:r>
        <w:rPr>
          <w:rFonts w:ascii="Arial" w:hAnsi="Arial" w:cs="Arial"/>
          <w:sz w:val="24"/>
        </w:rPr>
        <w:t xml:space="preserve"> </w:t>
      </w:r>
      <w:proofErr w:type="spellStart"/>
      <w:r>
        <w:rPr>
          <w:rFonts w:ascii="Arial" w:hAnsi="Arial" w:cs="Arial"/>
          <w:sz w:val="24"/>
        </w:rPr>
        <w:t>tặng</w:t>
      </w:r>
      <w:proofErr w:type="spellEnd"/>
      <w:r>
        <w:rPr>
          <w:rFonts w:ascii="Arial" w:hAnsi="Arial" w:cs="Arial"/>
          <w:sz w:val="24"/>
        </w:rPr>
        <w:t xml:space="preserve"> </w:t>
      </w:r>
      <w:proofErr w:type="spellStart"/>
      <w:r>
        <w:rPr>
          <w:rFonts w:ascii="Arial" w:hAnsi="Arial" w:cs="Arial"/>
          <w:sz w:val="24"/>
        </w:rPr>
        <w:t>kèm</w:t>
      </w:r>
      <w:proofErr w:type="spellEnd"/>
      <w:r>
        <w:rPr>
          <w:rFonts w:ascii="Arial" w:hAnsi="Arial" w:cs="Arial"/>
          <w:sz w:val="24"/>
        </w:rPr>
        <w:t xml:space="preserve"> </w:t>
      </w:r>
      <w:proofErr w:type="spellStart"/>
      <w:r>
        <w:rPr>
          <w:rFonts w:ascii="Arial" w:hAnsi="Arial" w:cs="Arial"/>
          <w:sz w:val="24"/>
        </w:rPr>
        <w:t>túi</w:t>
      </w:r>
      <w:proofErr w:type="spellEnd"/>
      <w:r>
        <w:rPr>
          <w:rFonts w:ascii="Arial" w:hAnsi="Arial" w:cs="Arial"/>
          <w:sz w:val="24"/>
        </w:rPr>
        <w:t xml:space="preserve"> </w:t>
      </w:r>
      <w:proofErr w:type="spellStart"/>
      <w:r>
        <w:rPr>
          <w:rFonts w:ascii="Arial" w:hAnsi="Arial" w:cs="Arial"/>
          <w:sz w:val="24"/>
        </w:rPr>
        <w:t>đựng</w:t>
      </w:r>
      <w:proofErr w:type="spellEnd"/>
      <w:r>
        <w:rPr>
          <w:rFonts w:ascii="Arial" w:hAnsi="Arial" w:cs="Arial"/>
          <w:sz w:val="24"/>
        </w:rPr>
        <w:t xml:space="preserve">/ </w:t>
      </w:r>
      <w:proofErr w:type="spellStart"/>
      <w:r>
        <w:rPr>
          <w:rFonts w:ascii="Arial" w:hAnsi="Arial" w:cs="Arial"/>
          <w:sz w:val="24"/>
        </w:rPr>
        <w:t>chuột</w:t>
      </w:r>
      <w:proofErr w:type="spellEnd"/>
      <w:r>
        <w:rPr>
          <w:rFonts w:ascii="Arial" w:hAnsi="Arial" w:cs="Arial"/>
          <w:sz w:val="24"/>
        </w:rPr>
        <w:t xml:space="preserve">/ </w:t>
      </w:r>
      <w:proofErr w:type="spellStart"/>
      <w:r>
        <w:rPr>
          <w:rFonts w:ascii="Arial" w:hAnsi="Arial" w:cs="Arial"/>
          <w:sz w:val="24"/>
        </w:rPr>
        <w:t>bàn</w:t>
      </w:r>
      <w:proofErr w:type="spellEnd"/>
      <w:r>
        <w:rPr>
          <w:rFonts w:ascii="Arial" w:hAnsi="Arial" w:cs="Arial"/>
          <w:sz w:val="24"/>
        </w:rPr>
        <w:t xml:space="preserve"> </w:t>
      </w:r>
      <w:proofErr w:type="spellStart"/>
      <w:r>
        <w:rPr>
          <w:rFonts w:ascii="Arial" w:hAnsi="Arial" w:cs="Arial"/>
          <w:sz w:val="24"/>
        </w:rPr>
        <w:t>phím</w:t>
      </w:r>
      <w:proofErr w:type="spellEnd"/>
      <w:r>
        <w:rPr>
          <w:rFonts w:ascii="Arial" w:hAnsi="Arial" w:cs="Arial"/>
          <w:sz w:val="24"/>
        </w:rPr>
        <w:t xml:space="preserve">/ </w:t>
      </w:r>
      <w:proofErr w:type="spellStart"/>
      <w:r>
        <w:rPr>
          <w:rFonts w:ascii="Arial" w:hAnsi="Arial" w:cs="Arial"/>
          <w:sz w:val="24"/>
        </w:rPr>
        <w:t>bảo</w:t>
      </w:r>
      <w:proofErr w:type="spellEnd"/>
      <w:r>
        <w:rPr>
          <w:rFonts w:ascii="Arial" w:hAnsi="Arial" w:cs="Arial"/>
          <w:sz w:val="24"/>
        </w:rPr>
        <w:t xml:space="preserve"> </w:t>
      </w:r>
      <w:proofErr w:type="spellStart"/>
      <w:r>
        <w:rPr>
          <w:rFonts w:ascii="Arial" w:hAnsi="Arial" w:cs="Arial"/>
          <w:sz w:val="24"/>
        </w:rPr>
        <w:t>hành</w:t>
      </w:r>
      <w:proofErr w:type="spellEnd"/>
      <w:r>
        <w:rPr>
          <w:rFonts w:ascii="Arial" w:hAnsi="Arial" w:cs="Arial"/>
          <w:sz w:val="24"/>
        </w:rPr>
        <w:t xml:space="preserve"> …</w:t>
      </w:r>
    </w:p>
    <w:p w:rsidR="00871943" w:rsidRDefault="00871943" w:rsidP="00871943">
      <w:pPr>
        <w:tabs>
          <w:tab w:val="left" w:pos="3900"/>
        </w:tabs>
        <w:rPr>
          <w:rFonts w:ascii="Arial" w:hAnsi="Arial" w:cs="Arial"/>
          <w:sz w:val="24"/>
        </w:rPr>
      </w:pPr>
      <w:proofErr w:type="spellStart"/>
      <w:r>
        <w:rPr>
          <w:rFonts w:ascii="Arial" w:hAnsi="Arial" w:cs="Arial"/>
          <w:sz w:val="24"/>
        </w:rPr>
        <w:t>Nếu</w:t>
      </w:r>
      <w:proofErr w:type="spellEnd"/>
      <w:r>
        <w:rPr>
          <w:rFonts w:ascii="Arial" w:hAnsi="Arial" w:cs="Arial"/>
          <w:sz w:val="24"/>
        </w:rPr>
        <w:t xml:space="preserve"> </w:t>
      </w:r>
      <w:proofErr w:type="spellStart"/>
      <w:r>
        <w:rPr>
          <w:rFonts w:ascii="Arial" w:hAnsi="Arial" w:cs="Arial"/>
          <w:sz w:val="24"/>
        </w:rPr>
        <w:t>khách</w:t>
      </w:r>
      <w:proofErr w:type="spellEnd"/>
      <w:r>
        <w:rPr>
          <w:rFonts w:ascii="Arial" w:hAnsi="Arial" w:cs="Arial"/>
          <w:sz w:val="24"/>
        </w:rPr>
        <w:t xml:space="preserve"> </w:t>
      </w:r>
      <w:proofErr w:type="spellStart"/>
      <w:r>
        <w:rPr>
          <w:rFonts w:ascii="Arial" w:hAnsi="Arial" w:cs="Arial"/>
          <w:sz w:val="24"/>
        </w:rPr>
        <w:t>hàng</w:t>
      </w:r>
      <w:proofErr w:type="spellEnd"/>
      <w:r>
        <w:rPr>
          <w:rFonts w:ascii="Arial" w:hAnsi="Arial" w:cs="Arial"/>
          <w:sz w:val="24"/>
        </w:rPr>
        <w:t xml:space="preserve"> </w:t>
      </w:r>
      <w:proofErr w:type="spellStart"/>
      <w:r>
        <w:rPr>
          <w:rFonts w:ascii="Arial" w:hAnsi="Arial" w:cs="Arial"/>
          <w:sz w:val="24"/>
        </w:rPr>
        <w:t>chưa</w:t>
      </w:r>
      <w:proofErr w:type="spellEnd"/>
      <w:r>
        <w:rPr>
          <w:rFonts w:ascii="Arial" w:hAnsi="Arial" w:cs="Arial"/>
          <w:sz w:val="24"/>
        </w:rPr>
        <w:t xml:space="preserve"> </w:t>
      </w:r>
      <w:proofErr w:type="spellStart"/>
      <w:r>
        <w:rPr>
          <w:rFonts w:ascii="Arial" w:hAnsi="Arial" w:cs="Arial"/>
          <w:sz w:val="24"/>
        </w:rPr>
        <w:t>nhập</w:t>
      </w:r>
      <w:proofErr w:type="spellEnd"/>
      <w:r>
        <w:rPr>
          <w:rFonts w:ascii="Arial" w:hAnsi="Arial" w:cs="Arial"/>
          <w:sz w:val="24"/>
        </w:rPr>
        <w:t xml:space="preserve"> </w:t>
      </w:r>
      <w:proofErr w:type="spellStart"/>
      <w:r>
        <w:rPr>
          <w:rFonts w:ascii="Arial" w:hAnsi="Arial" w:cs="Arial"/>
          <w:sz w:val="24"/>
        </w:rPr>
        <w:t>điện</w:t>
      </w:r>
      <w:proofErr w:type="spellEnd"/>
      <w:r>
        <w:rPr>
          <w:rFonts w:ascii="Arial" w:hAnsi="Arial" w:cs="Arial"/>
          <w:sz w:val="24"/>
        </w:rPr>
        <w:t xml:space="preserve"> </w:t>
      </w:r>
      <w:proofErr w:type="spellStart"/>
      <w:r>
        <w:rPr>
          <w:rFonts w:ascii="Arial" w:hAnsi="Arial" w:cs="Arial"/>
          <w:sz w:val="24"/>
        </w:rPr>
        <w:t>thoại</w:t>
      </w:r>
      <w:proofErr w:type="spellEnd"/>
      <w:r>
        <w:rPr>
          <w:rFonts w:ascii="Arial" w:hAnsi="Arial" w:cs="Arial"/>
          <w:sz w:val="24"/>
        </w:rPr>
        <w:t xml:space="preserve"> </w:t>
      </w:r>
      <w:proofErr w:type="spellStart"/>
      <w:r>
        <w:rPr>
          <w:rFonts w:ascii="Arial" w:hAnsi="Arial" w:cs="Arial"/>
          <w:sz w:val="24"/>
        </w:rPr>
        <w:t>và</w:t>
      </w:r>
      <w:proofErr w:type="spellEnd"/>
      <w:r>
        <w:rPr>
          <w:rFonts w:ascii="Arial" w:hAnsi="Arial" w:cs="Arial"/>
          <w:sz w:val="24"/>
        </w:rPr>
        <w:t xml:space="preserve"> </w:t>
      </w:r>
      <w:proofErr w:type="spellStart"/>
      <w:r>
        <w:rPr>
          <w:rFonts w:ascii="Arial" w:hAnsi="Arial" w:cs="Arial"/>
          <w:sz w:val="24"/>
        </w:rPr>
        <w:t>địa</w:t>
      </w:r>
      <w:proofErr w:type="spellEnd"/>
      <w:r>
        <w:rPr>
          <w:rFonts w:ascii="Arial" w:hAnsi="Arial" w:cs="Arial"/>
          <w:sz w:val="24"/>
        </w:rPr>
        <w:t xml:space="preserve"> </w:t>
      </w:r>
      <w:proofErr w:type="spellStart"/>
      <w:r>
        <w:rPr>
          <w:rFonts w:ascii="Arial" w:hAnsi="Arial" w:cs="Arial"/>
          <w:sz w:val="24"/>
        </w:rPr>
        <w:t>chỉ</w:t>
      </w:r>
      <w:proofErr w:type="spellEnd"/>
      <w:r>
        <w:rPr>
          <w:rFonts w:ascii="Arial" w:hAnsi="Arial" w:cs="Arial"/>
          <w:sz w:val="24"/>
        </w:rPr>
        <w:t xml:space="preserve"> </w:t>
      </w:r>
      <w:proofErr w:type="spellStart"/>
      <w:r>
        <w:rPr>
          <w:rFonts w:ascii="Arial" w:hAnsi="Arial" w:cs="Arial"/>
          <w:sz w:val="24"/>
        </w:rPr>
        <w:t>trang</w:t>
      </w:r>
      <w:proofErr w:type="spellEnd"/>
      <w:r>
        <w:rPr>
          <w:rFonts w:ascii="Arial" w:hAnsi="Arial" w:cs="Arial"/>
          <w:sz w:val="24"/>
        </w:rPr>
        <w:t xml:space="preserve"> </w:t>
      </w:r>
      <w:proofErr w:type="spellStart"/>
      <w:r>
        <w:rPr>
          <w:rFonts w:ascii="Arial" w:hAnsi="Arial" w:cs="Arial"/>
          <w:sz w:val="24"/>
        </w:rPr>
        <w:t>bên</w:t>
      </w:r>
      <w:proofErr w:type="spellEnd"/>
      <w:r>
        <w:rPr>
          <w:rFonts w:ascii="Arial" w:hAnsi="Arial" w:cs="Arial"/>
          <w:sz w:val="24"/>
        </w:rPr>
        <w:t xml:space="preserve"> </w:t>
      </w:r>
      <w:proofErr w:type="spellStart"/>
      <w:r>
        <w:rPr>
          <w:rFonts w:ascii="Arial" w:hAnsi="Arial" w:cs="Arial"/>
          <w:sz w:val="24"/>
        </w:rPr>
        <w:t>kia</w:t>
      </w:r>
      <w:proofErr w:type="spellEnd"/>
      <w:r>
        <w:rPr>
          <w:rFonts w:ascii="Arial" w:hAnsi="Arial" w:cs="Arial"/>
          <w:sz w:val="24"/>
        </w:rPr>
        <w:t xml:space="preserve">, </w:t>
      </w:r>
      <w:proofErr w:type="spellStart"/>
      <w:r>
        <w:rPr>
          <w:rFonts w:ascii="Arial" w:hAnsi="Arial" w:cs="Arial"/>
          <w:sz w:val="24"/>
        </w:rPr>
        <w:t>thì</w:t>
      </w:r>
      <w:proofErr w:type="spellEnd"/>
      <w:r>
        <w:rPr>
          <w:rFonts w:ascii="Arial" w:hAnsi="Arial" w:cs="Arial"/>
          <w:sz w:val="24"/>
        </w:rPr>
        <w:t xml:space="preserve"> </w:t>
      </w:r>
      <w:proofErr w:type="spellStart"/>
      <w:r>
        <w:rPr>
          <w:rFonts w:ascii="Arial" w:hAnsi="Arial" w:cs="Arial"/>
          <w:sz w:val="24"/>
        </w:rPr>
        <w:t>bên</w:t>
      </w:r>
      <w:proofErr w:type="spellEnd"/>
      <w:r>
        <w:rPr>
          <w:rFonts w:ascii="Arial" w:hAnsi="Arial" w:cs="Arial"/>
          <w:sz w:val="24"/>
        </w:rPr>
        <w:t xml:space="preserve"> </w:t>
      </w:r>
      <w:proofErr w:type="spellStart"/>
      <w:r>
        <w:rPr>
          <w:rFonts w:ascii="Arial" w:hAnsi="Arial" w:cs="Arial"/>
          <w:sz w:val="24"/>
        </w:rPr>
        <w:t>này</w:t>
      </w:r>
      <w:proofErr w:type="spellEnd"/>
      <w:r>
        <w:rPr>
          <w:rFonts w:ascii="Arial" w:hAnsi="Arial" w:cs="Arial"/>
          <w:sz w:val="24"/>
        </w:rPr>
        <w:t xml:space="preserve"> </w:t>
      </w:r>
      <w:proofErr w:type="spellStart"/>
      <w:r>
        <w:rPr>
          <w:rFonts w:ascii="Arial" w:hAnsi="Arial" w:cs="Arial"/>
          <w:sz w:val="24"/>
        </w:rPr>
        <w:t>hiện</w:t>
      </w:r>
      <w:proofErr w:type="spellEnd"/>
      <w:r>
        <w:rPr>
          <w:rFonts w:ascii="Arial" w:hAnsi="Arial" w:cs="Arial"/>
          <w:sz w:val="24"/>
        </w:rPr>
        <w:t xml:space="preserve"> </w:t>
      </w:r>
      <w:proofErr w:type="spellStart"/>
      <w:r>
        <w:rPr>
          <w:rFonts w:ascii="Arial" w:hAnsi="Arial" w:cs="Arial"/>
          <w:sz w:val="24"/>
        </w:rPr>
        <w:t>lên</w:t>
      </w:r>
      <w:proofErr w:type="spellEnd"/>
      <w:r>
        <w:rPr>
          <w:rFonts w:ascii="Arial" w:hAnsi="Arial" w:cs="Arial"/>
          <w:sz w:val="24"/>
        </w:rPr>
        <w:t xml:space="preserve"> </w:t>
      </w:r>
      <w:proofErr w:type="spellStart"/>
      <w:r>
        <w:rPr>
          <w:rFonts w:ascii="Arial" w:hAnsi="Arial" w:cs="Arial"/>
          <w:sz w:val="24"/>
        </w:rPr>
        <w:t>yêu</w:t>
      </w:r>
      <w:proofErr w:type="spellEnd"/>
      <w:r>
        <w:rPr>
          <w:rFonts w:ascii="Arial" w:hAnsi="Arial" w:cs="Arial"/>
          <w:sz w:val="24"/>
        </w:rPr>
        <w:t xml:space="preserve"> </w:t>
      </w:r>
      <w:proofErr w:type="spellStart"/>
      <w:r>
        <w:rPr>
          <w:rFonts w:ascii="Arial" w:hAnsi="Arial" w:cs="Arial"/>
          <w:sz w:val="24"/>
        </w:rPr>
        <w:t>cầu</w:t>
      </w:r>
      <w:proofErr w:type="spellEnd"/>
      <w:r>
        <w:rPr>
          <w:rFonts w:ascii="Arial" w:hAnsi="Arial" w:cs="Arial"/>
          <w:sz w:val="24"/>
        </w:rPr>
        <w:t xml:space="preserve"> </w:t>
      </w:r>
      <w:proofErr w:type="spellStart"/>
      <w:r>
        <w:rPr>
          <w:rFonts w:ascii="Arial" w:hAnsi="Arial" w:cs="Arial"/>
          <w:sz w:val="24"/>
        </w:rPr>
        <w:t>nhập</w:t>
      </w:r>
      <w:proofErr w:type="spellEnd"/>
      <w:r>
        <w:rPr>
          <w:rFonts w:ascii="Arial" w:hAnsi="Arial" w:cs="Arial"/>
          <w:sz w:val="24"/>
        </w:rPr>
        <w:t xml:space="preserve">. </w:t>
      </w:r>
      <w:proofErr w:type="spellStart"/>
      <w:r>
        <w:rPr>
          <w:rFonts w:ascii="Arial" w:hAnsi="Arial" w:cs="Arial"/>
          <w:sz w:val="24"/>
        </w:rPr>
        <w:t>Nếu</w:t>
      </w:r>
      <w:proofErr w:type="spellEnd"/>
      <w:r>
        <w:rPr>
          <w:rFonts w:ascii="Arial" w:hAnsi="Arial" w:cs="Arial"/>
          <w:sz w:val="24"/>
        </w:rPr>
        <w:t xml:space="preserve"> </w:t>
      </w:r>
      <w:proofErr w:type="spellStart"/>
      <w:r>
        <w:rPr>
          <w:rFonts w:ascii="Arial" w:hAnsi="Arial" w:cs="Arial"/>
          <w:sz w:val="24"/>
        </w:rPr>
        <w:t>đã</w:t>
      </w:r>
      <w:proofErr w:type="spellEnd"/>
      <w:r>
        <w:rPr>
          <w:rFonts w:ascii="Arial" w:hAnsi="Arial" w:cs="Arial"/>
          <w:sz w:val="24"/>
        </w:rPr>
        <w:t xml:space="preserve"> </w:t>
      </w:r>
      <w:proofErr w:type="spellStart"/>
      <w:r>
        <w:rPr>
          <w:rFonts w:ascii="Arial" w:hAnsi="Arial" w:cs="Arial"/>
          <w:sz w:val="24"/>
        </w:rPr>
        <w:t>nhập</w:t>
      </w:r>
      <w:proofErr w:type="spellEnd"/>
      <w:r>
        <w:rPr>
          <w:rFonts w:ascii="Arial" w:hAnsi="Arial" w:cs="Arial"/>
          <w:sz w:val="24"/>
        </w:rPr>
        <w:t xml:space="preserve"> </w:t>
      </w:r>
      <w:proofErr w:type="spellStart"/>
      <w:r>
        <w:rPr>
          <w:rFonts w:ascii="Arial" w:hAnsi="Arial" w:cs="Arial"/>
          <w:sz w:val="24"/>
        </w:rPr>
        <w:t>rồi</w:t>
      </w:r>
      <w:proofErr w:type="spellEnd"/>
      <w:r>
        <w:rPr>
          <w:rFonts w:ascii="Arial" w:hAnsi="Arial" w:cs="Arial"/>
          <w:sz w:val="24"/>
        </w:rPr>
        <w:t xml:space="preserve"> </w:t>
      </w:r>
      <w:proofErr w:type="spellStart"/>
      <w:r>
        <w:rPr>
          <w:rFonts w:ascii="Arial" w:hAnsi="Arial" w:cs="Arial"/>
          <w:sz w:val="24"/>
        </w:rPr>
        <w:t>thì</w:t>
      </w:r>
      <w:proofErr w:type="spellEnd"/>
      <w:r>
        <w:rPr>
          <w:rFonts w:ascii="Arial" w:hAnsi="Arial" w:cs="Arial"/>
          <w:sz w:val="24"/>
        </w:rPr>
        <w:t xml:space="preserve"> </w:t>
      </w:r>
      <w:proofErr w:type="spellStart"/>
      <w:r>
        <w:rPr>
          <w:rFonts w:ascii="Arial" w:hAnsi="Arial" w:cs="Arial"/>
          <w:sz w:val="24"/>
        </w:rPr>
        <w:t>hiện</w:t>
      </w:r>
      <w:proofErr w:type="spellEnd"/>
      <w:r>
        <w:rPr>
          <w:rFonts w:ascii="Arial" w:hAnsi="Arial" w:cs="Arial"/>
          <w:sz w:val="24"/>
        </w:rPr>
        <w:t xml:space="preserve"> </w:t>
      </w:r>
      <w:proofErr w:type="spellStart"/>
      <w:r>
        <w:rPr>
          <w:rFonts w:ascii="Arial" w:hAnsi="Arial" w:cs="Arial"/>
          <w:sz w:val="24"/>
        </w:rPr>
        <w:t>làm</w:t>
      </w:r>
      <w:proofErr w:type="spellEnd"/>
      <w:r>
        <w:rPr>
          <w:rFonts w:ascii="Arial" w:hAnsi="Arial" w:cs="Arial"/>
          <w:sz w:val="24"/>
        </w:rPr>
        <w:t xml:space="preserve"> default value </w:t>
      </w:r>
      <w:proofErr w:type="spellStart"/>
      <w:r>
        <w:rPr>
          <w:rFonts w:ascii="Arial" w:hAnsi="Arial" w:cs="Arial"/>
          <w:sz w:val="24"/>
        </w:rPr>
        <w:t>cho</w:t>
      </w:r>
      <w:proofErr w:type="spellEnd"/>
      <w:r>
        <w:rPr>
          <w:rFonts w:ascii="Arial" w:hAnsi="Arial" w:cs="Arial"/>
          <w:sz w:val="24"/>
        </w:rPr>
        <w:t xml:space="preserve"> 2 textbox </w:t>
      </w:r>
      <w:proofErr w:type="spellStart"/>
      <w:proofErr w:type="gramStart"/>
      <w:r>
        <w:rPr>
          <w:rFonts w:ascii="Arial" w:hAnsi="Arial" w:cs="Arial"/>
          <w:sz w:val="24"/>
        </w:rPr>
        <w:t>đó</w:t>
      </w:r>
      <w:proofErr w:type="spellEnd"/>
      <w:r>
        <w:rPr>
          <w:rFonts w:ascii="Arial" w:hAnsi="Arial" w:cs="Arial"/>
          <w:sz w:val="24"/>
        </w:rPr>
        <w:t>(</w:t>
      </w:r>
      <w:proofErr w:type="spellStart"/>
      <w:proofErr w:type="gramEnd"/>
      <w:r>
        <w:rPr>
          <w:rFonts w:ascii="Arial" w:hAnsi="Arial" w:cs="Arial"/>
          <w:sz w:val="24"/>
        </w:rPr>
        <w:t>phía</w:t>
      </w:r>
      <w:proofErr w:type="spellEnd"/>
      <w:r>
        <w:rPr>
          <w:rFonts w:ascii="Arial" w:hAnsi="Arial" w:cs="Arial"/>
          <w:sz w:val="24"/>
        </w:rPr>
        <w:t xml:space="preserve"> </w:t>
      </w:r>
      <w:proofErr w:type="spellStart"/>
      <w:r>
        <w:rPr>
          <w:rFonts w:ascii="Arial" w:hAnsi="Arial" w:cs="Arial"/>
          <w:sz w:val="24"/>
        </w:rPr>
        <w:t>bên</w:t>
      </w:r>
      <w:proofErr w:type="spellEnd"/>
      <w:r>
        <w:rPr>
          <w:rFonts w:ascii="Arial" w:hAnsi="Arial" w:cs="Arial"/>
          <w:sz w:val="24"/>
        </w:rPr>
        <w:t xml:space="preserve"> </w:t>
      </w:r>
      <w:proofErr w:type="spellStart"/>
      <w:r>
        <w:rPr>
          <w:rFonts w:ascii="Arial" w:hAnsi="Arial" w:cs="Arial"/>
          <w:sz w:val="24"/>
        </w:rPr>
        <w:t>dưới</w:t>
      </w:r>
      <w:proofErr w:type="spellEnd"/>
      <w:r>
        <w:rPr>
          <w:rFonts w:ascii="Arial" w:hAnsi="Arial" w:cs="Arial"/>
          <w:sz w:val="24"/>
        </w:rPr>
        <w:t xml:space="preserve"> </w:t>
      </w:r>
      <w:proofErr w:type="spellStart"/>
      <w:r>
        <w:rPr>
          <w:rFonts w:ascii="Arial" w:hAnsi="Arial" w:cs="Arial"/>
          <w:sz w:val="24"/>
        </w:rPr>
        <w:t>cùng</w:t>
      </w:r>
      <w:proofErr w:type="spellEnd"/>
      <w:r>
        <w:rPr>
          <w:rFonts w:ascii="Arial" w:hAnsi="Arial" w:cs="Arial"/>
          <w:sz w:val="24"/>
        </w:rPr>
        <w:t xml:space="preserve"> </w:t>
      </w:r>
      <w:proofErr w:type="spellStart"/>
      <w:r>
        <w:rPr>
          <w:rFonts w:ascii="Arial" w:hAnsi="Arial" w:cs="Arial"/>
          <w:sz w:val="24"/>
        </w:rPr>
        <w:t>đánh</w:t>
      </w:r>
      <w:proofErr w:type="spellEnd"/>
      <w:r>
        <w:rPr>
          <w:rFonts w:ascii="Arial" w:hAnsi="Arial" w:cs="Arial"/>
          <w:sz w:val="24"/>
        </w:rPr>
        <w:t xml:space="preserve"> </w:t>
      </w:r>
      <w:proofErr w:type="spellStart"/>
      <w:r>
        <w:rPr>
          <w:rFonts w:ascii="Arial" w:hAnsi="Arial" w:cs="Arial"/>
          <w:sz w:val="24"/>
        </w:rPr>
        <w:t>dấu</w:t>
      </w:r>
      <w:proofErr w:type="spellEnd"/>
      <w:r>
        <w:rPr>
          <w:rFonts w:ascii="Arial" w:hAnsi="Arial" w:cs="Arial"/>
          <w:sz w:val="24"/>
        </w:rPr>
        <w:t>)</w:t>
      </w:r>
    </w:p>
    <w:p w:rsidR="00871943" w:rsidRDefault="00871943" w:rsidP="00871943">
      <w:pPr>
        <w:tabs>
          <w:tab w:val="left" w:pos="3900"/>
        </w:tabs>
        <w:rPr>
          <w:rFonts w:ascii="Arial" w:hAnsi="Arial" w:cs="Arial"/>
          <w:sz w:val="24"/>
        </w:rPr>
      </w:pPr>
    </w:p>
    <w:p w:rsidR="00871943" w:rsidRPr="00871943" w:rsidRDefault="00871943" w:rsidP="00871943">
      <w:pPr>
        <w:tabs>
          <w:tab w:val="left" w:pos="3900"/>
        </w:tabs>
        <w:rPr>
          <w:rFonts w:ascii="Arial" w:hAnsi="Arial" w:cs="Arial"/>
          <w:sz w:val="24"/>
        </w:rPr>
      </w:pPr>
    </w:p>
    <w:p w:rsidR="002A2C5A" w:rsidRDefault="002A2C5A" w:rsidP="00316E42">
      <w:pPr>
        <w:pStyle w:val="ListParagraph"/>
        <w:numPr>
          <w:ilvl w:val="0"/>
          <w:numId w:val="26"/>
        </w:numPr>
        <w:tabs>
          <w:tab w:val="left" w:pos="3900"/>
        </w:tabs>
        <w:outlineLvl w:val="2"/>
        <w:rPr>
          <w:rFonts w:ascii="Arial" w:hAnsi="Arial" w:cs="Arial"/>
          <w:sz w:val="24"/>
        </w:rPr>
      </w:pPr>
      <w:proofErr w:type="spellStart"/>
      <w:r>
        <w:rPr>
          <w:rFonts w:ascii="Arial" w:hAnsi="Arial" w:cs="Arial"/>
          <w:sz w:val="24"/>
        </w:rPr>
        <w:t>Trang</w:t>
      </w:r>
      <w:proofErr w:type="spellEnd"/>
      <w:r>
        <w:rPr>
          <w:rFonts w:ascii="Arial" w:hAnsi="Arial" w:cs="Arial"/>
          <w:sz w:val="24"/>
        </w:rPr>
        <w:t xml:space="preserve"> </w:t>
      </w:r>
      <w:proofErr w:type="spellStart"/>
      <w:r>
        <w:rPr>
          <w:rFonts w:ascii="Arial" w:hAnsi="Arial" w:cs="Arial"/>
          <w:sz w:val="24"/>
        </w:rPr>
        <w:t>đăng</w:t>
      </w:r>
      <w:proofErr w:type="spellEnd"/>
      <w:r>
        <w:rPr>
          <w:rFonts w:ascii="Arial" w:hAnsi="Arial" w:cs="Arial"/>
          <w:sz w:val="24"/>
        </w:rPr>
        <w:t xml:space="preserve"> </w:t>
      </w:r>
      <w:proofErr w:type="spellStart"/>
      <w:r>
        <w:rPr>
          <w:rFonts w:ascii="Arial" w:hAnsi="Arial" w:cs="Arial"/>
          <w:sz w:val="24"/>
        </w:rPr>
        <w:t>nhập</w:t>
      </w:r>
      <w:proofErr w:type="spellEnd"/>
      <w:r>
        <w:rPr>
          <w:rFonts w:ascii="Arial" w:hAnsi="Arial" w:cs="Arial"/>
          <w:sz w:val="24"/>
        </w:rPr>
        <w:t xml:space="preserve"> </w:t>
      </w:r>
      <w:proofErr w:type="spellStart"/>
      <w:r>
        <w:rPr>
          <w:rFonts w:ascii="Arial" w:hAnsi="Arial" w:cs="Arial"/>
          <w:sz w:val="24"/>
        </w:rPr>
        <w:t>quản</w:t>
      </w:r>
      <w:proofErr w:type="spellEnd"/>
      <w:r>
        <w:rPr>
          <w:rFonts w:ascii="Arial" w:hAnsi="Arial" w:cs="Arial"/>
          <w:sz w:val="24"/>
        </w:rPr>
        <w:t xml:space="preserve"> </w:t>
      </w:r>
      <w:proofErr w:type="spellStart"/>
      <w:r>
        <w:rPr>
          <w:rFonts w:ascii="Arial" w:hAnsi="Arial" w:cs="Arial"/>
          <w:sz w:val="24"/>
        </w:rPr>
        <w:t>trị</w:t>
      </w:r>
      <w:proofErr w:type="spellEnd"/>
    </w:p>
    <w:p w:rsidR="005261D3" w:rsidRDefault="005261D3" w:rsidP="005261D3">
      <w:pPr>
        <w:tabs>
          <w:tab w:val="left" w:pos="3900"/>
        </w:tabs>
        <w:rPr>
          <w:rFonts w:ascii="Arial" w:hAnsi="Arial" w:cs="Arial"/>
          <w:sz w:val="24"/>
        </w:rPr>
      </w:pPr>
      <w:r>
        <w:rPr>
          <w:rFonts w:ascii="Arial" w:hAnsi="Arial" w:cs="Arial"/>
          <w:noProof/>
          <w:sz w:val="24"/>
        </w:rPr>
        <w:lastRenderedPageBreak/>
        <w:drawing>
          <wp:inline distT="0" distB="0" distL="0" distR="0">
            <wp:extent cx="5943600" cy="37725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capture-angularspree-firebaseapp-auth-login-2018-08-18-23_28_04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03F" w:rsidRDefault="0050703F" w:rsidP="005261D3">
      <w:pPr>
        <w:tabs>
          <w:tab w:val="left" w:pos="3900"/>
        </w:tabs>
        <w:rPr>
          <w:rFonts w:ascii="Arial" w:hAnsi="Arial" w:cs="Arial"/>
          <w:sz w:val="24"/>
        </w:rPr>
      </w:pPr>
    </w:p>
    <w:p w:rsidR="0050703F" w:rsidRDefault="0050703F" w:rsidP="005261D3">
      <w:pPr>
        <w:tabs>
          <w:tab w:val="left" w:pos="3900"/>
        </w:tabs>
        <w:rPr>
          <w:rFonts w:ascii="Arial" w:hAnsi="Arial" w:cs="Arial"/>
          <w:sz w:val="24"/>
        </w:rPr>
      </w:pPr>
      <w:proofErr w:type="spellStart"/>
      <w:r>
        <w:rPr>
          <w:rFonts w:ascii="Arial" w:hAnsi="Arial" w:cs="Arial"/>
          <w:sz w:val="24"/>
        </w:rPr>
        <w:t>Đăng</w:t>
      </w:r>
      <w:proofErr w:type="spellEnd"/>
      <w:r>
        <w:rPr>
          <w:rFonts w:ascii="Arial" w:hAnsi="Arial" w:cs="Arial"/>
          <w:sz w:val="24"/>
        </w:rPr>
        <w:t xml:space="preserve"> </w:t>
      </w:r>
      <w:proofErr w:type="spellStart"/>
      <w:r>
        <w:rPr>
          <w:rFonts w:ascii="Arial" w:hAnsi="Arial" w:cs="Arial"/>
          <w:sz w:val="24"/>
        </w:rPr>
        <w:t>nhập</w:t>
      </w:r>
      <w:proofErr w:type="spellEnd"/>
      <w:r>
        <w:rPr>
          <w:rFonts w:ascii="Arial" w:hAnsi="Arial" w:cs="Arial"/>
          <w:sz w:val="24"/>
        </w:rPr>
        <w:t xml:space="preserve"> </w:t>
      </w:r>
      <w:proofErr w:type="spellStart"/>
      <w:r>
        <w:rPr>
          <w:rFonts w:ascii="Arial" w:hAnsi="Arial" w:cs="Arial"/>
          <w:sz w:val="24"/>
        </w:rPr>
        <w:t>chỉ</w:t>
      </w:r>
      <w:proofErr w:type="spellEnd"/>
      <w:r>
        <w:rPr>
          <w:rFonts w:ascii="Arial" w:hAnsi="Arial" w:cs="Arial"/>
          <w:sz w:val="24"/>
        </w:rPr>
        <w:t xml:space="preserve"> 1 </w:t>
      </w:r>
      <w:proofErr w:type="spellStart"/>
      <w:r>
        <w:rPr>
          <w:rFonts w:ascii="Arial" w:hAnsi="Arial" w:cs="Arial"/>
          <w:sz w:val="24"/>
        </w:rPr>
        <w:t>vài</w:t>
      </w:r>
      <w:proofErr w:type="spellEnd"/>
      <w:r>
        <w:rPr>
          <w:rFonts w:ascii="Arial" w:hAnsi="Arial" w:cs="Arial"/>
          <w:sz w:val="24"/>
        </w:rPr>
        <w:t xml:space="preserve"> </w:t>
      </w:r>
      <w:proofErr w:type="spellStart"/>
      <w:r>
        <w:rPr>
          <w:rFonts w:ascii="Arial" w:hAnsi="Arial" w:cs="Arial"/>
          <w:sz w:val="24"/>
        </w:rPr>
        <w:t>tài</w:t>
      </w:r>
      <w:proofErr w:type="spellEnd"/>
      <w:r>
        <w:rPr>
          <w:rFonts w:ascii="Arial" w:hAnsi="Arial" w:cs="Arial"/>
          <w:sz w:val="24"/>
        </w:rPr>
        <w:t xml:space="preserve"> </w:t>
      </w:r>
      <w:proofErr w:type="spellStart"/>
      <w:r>
        <w:rPr>
          <w:rFonts w:ascii="Arial" w:hAnsi="Arial" w:cs="Arial"/>
          <w:sz w:val="24"/>
        </w:rPr>
        <w:t>khoản</w:t>
      </w:r>
      <w:proofErr w:type="spellEnd"/>
      <w:r>
        <w:rPr>
          <w:rFonts w:ascii="Arial" w:hAnsi="Arial" w:cs="Arial"/>
          <w:sz w:val="24"/>
        </w:rPr>
        <w:t xml:space="preserve"> </w:t>
      </w:r>
      <w:proofErr w:type="spellStart"/>
      <w:r>
        <w:rPr>
          <w:rFonts w:ascii="Arial" w:hAnsi="Arial" w:cs="Arial"/>
          <w:sz w:val="24"/>
        </w:rPr>
        <w:t>và</w:t>
      </w:r>
      <w:proofErr w:type="spellEnd"/>
      <w:r>
        <w:rPr>
          <w:rFonts w:ascii="Arial" w:hAnsi="Arial" w:cs="Arial"/>
          <w:sz w:val="24"/>
        </w:rPr>
        <w:t xml:space="preserve"> </w:t>
      </w:r>
      <w:proofErr w:type="spellStart"/>
      <w:r>
        <w:rPr>
          <w:rFonts w:ascii="Arial" w:hAnsi="Arial" w:cs="Arial"/>
          <w:sz w:val="24"/>
        </w:rPr>
        <w:t>đều</w:t>
      </w:r>
      <w:proofErr w:type="spellEnd"/>
      <w:r>
        <w:rPr>
          <w:rFonts w:ascii="Arial" w:hAnsi="Arial" w:cs="Arial"/>
          <w:sz w:val="24"/>
        </w:rPr>
        <w:t xml:space="preserve"> </w:t>
      </w:r>
      <w:proofErr w:type="spellStart"/>
      <w:r>
        <w:rPr>
          <w:rFonts w:ascii="Arial" w:hAnsi="Arial" w:cs="Arial"/>
          <w:sz w:val="24"/>
        </w:rPr>
        <w:t>là</w:t>
      </w:r>
      <w:proofErr w:type="spellEnd"/>
      <w:r>
        <w:rPr>
          <w:rFonts w:ascii="Arial" w:hAnsi="Arial" w:cs="Arial"/>
          <w:sz w:val="24"/>
        </w:rPr>
        <w:t xml:space="preserve"> admin </w:t>
      </w:r>
      <w:proofErr w:type="spellStart"/>
      <w:r>
        <w:rPr>
          <w:rFonts w:ascii="Arial" w:hAnsi="Arial" w:cs="Arial"/>
          <w:sz w:val="24"/>
        </w:rPr>
        <w:t>nên</w:t>
      </w:r>
      <w:proofErr w:type="spellEnd"/>
      <w:r>
        <w:rPr>
          <w:rFonts w:ascii="Arial" w:hAnsi="Arial" w:cs="Arial"/>
          <w:sz w:val="24"/>
        </w:rPr>
        <w:t xml:space="preserve"> </w:t>
      </w:r>
      <w:proofErr w:type="spellStart"/>
      <w:r>
        <w:rPr>
          <w:rFonts w:ascii="Arial" w:hAnsi="Arial" w:cs="Arial"/>
          <w:sz w:val="24"/>
        </w:rPr>
        <w:t>ko</w:t>
      </w:r>
      <w:proofErr w:type="spellEnd"/>
      <w:r>
        <w:rPr>
          <w:rFonts w:ascii="Arial" w:hAnsi="Arial" w:cs="Arial"/>
          <w:sz w:val="24"/>
        </w:rPr>
        <w:t xml:space="preserve"> </w:t>
      </w:r>
      <w:proofErr w:type="spellStart"/>
      <w:r>
        <w:rPr>
          <w:rFonts w:ascii="Arial" w:hAnsi="Arial" w:cs="Arial"/>
          <w:sz w:val="24"/>
        </w:rPr>
        <w:t>có</w:t>
      </w:r>
      <w:proofErr w:type="spellEnd"/>
      <w:r>
        <w:rPr>
          <w:rFonts w:ascii="Arial" w:hAnsi="Arial" w:cs="Arial"/>
          <w:sz w:val="24"/>
        </w:rPr>
        <w:t xml:space="preserve"> </w:t>
      </w:r>
      <w:proofErr w:type="spellStart"/>
      <w:r>
        <w:rPr>
          <w:rFonts w:ascii="Arial" w:hAnsi="Arial" w:cs="Arial"/>
          <w:sz w:val="24"/>
        </w:rPr>
        <w:t>mục</w:t>
      </w:r>
      <w:proofErr w:type="spellEnd"/>
      <w:r>
        <w:rPr>
          <w:rFonts w:ascii="Arial" w:hAnsi="Arial" w:cs="Arial"/>
          <w:sz w:val="24"/>
        </w:rPr>
        <w:t xml:space="preserve"> register, </w:t>
      </w:r>
      <w:proofErr w:type="spellStart"/>
      <w:r>
        <w:rPr>
          <w:rFonts w:ascii="Arial" w:hAnsi="Arial" w:cs="Arial"/>
          <w:sz w:val="24"/>
        </w:rPr>
        <w:t>chỉ</w:t>
      </w:r>
      <w:proofErr w:type="spellEnd"/>
      <w:r>
        <w:rPr>
          <w:rFonts w:ascii="Arial" w:hAnsi="Arial" w:cs="Arial"/>
          <w:sz w:val="24"/>
        </w:rPr>
        <w:t xml:space="preserve"> </w:t>
      </w:r>
      <w:proofErr w:type="spellStart"/>
      <w:r>
        <w:rPr>
          <w:rFonts w:ascii="Arial" w:hAnsi="Arial" w:cs="Arial"/>
          <w:sz w:val="24"/>
        </w:rPr>
        <w:t>có</w:t>
      </w:r>
      <w:proofErr w:type="spellEnd"/>
      <w:r>
        <w:rPr>
          <w:rFonts w:ascii="Arial" w:hAnsi="Arial" w:cs="Arial"/>
          <w:sz w:val="24"/>
        </w:rPr>
        <w:t xml:space="preserve"> </w:t>
      </w:r>
      <w:proofErr w:type="spellStart"/>
      <w:r>
        <w:rPr>
          <w:rFonts w:ascii="Arial" w:hAnsi="Arial" w:cs="Arial"/>
          <w:sz w:val="24"/>
        </w:rPr>
        <w:t>mục</w:t>
      </w:r>
      <w:proofErr w:type="spellEnd"/>
      <w:r>
        <w:rPr>
          <w:rFonts w:ascii="Arial" w:hAnsi="Arial" w:cs="Arial"/>
          <w:sz w:val="24"/>
        </w:rPr>
        <w:t xml:space="preserve"> </w:t>
      </w:r>
      <w:proofErr w:type="spellStart"/>
      <w:r>
        <w:rPr>
          <w:rFonts w:ascii="Arial" w:hAnsi="Arial" w:cs="Arial"/>
          <w:sz w:val="24"/>
        </w:rPr>
        <w:t>đăng</w:t>
      </w:r>
      <w:proofErr w:type="spellEnd"/>
      <w:r>
        <w:rPr>
          <w:rFonts w:ascii="Arial" w:hAnsi="Arial" w:cs="Arial"/>
          <w:sz w:val="24"/>
        </w:rPr>
        <w:t xml:space="preserve"> </w:t>
      </w:r>
      <w:proofErr w:type="spellStart"/>
      <w:r>
        <w:rPr>
          <w:rFonts w:ascii="Arial" w:hAnsi="Arial" w:cs="Arial"/>
          <w:sz w:val="24"/>
        </w:rPr>
        <w:t>nhập</w:t>
      </w:r>
      <w:proofErr w:type="spellEnd"/>
      <w:r>
        <w:rPr>
          <w:rFonts w:ascii="Arial" w:hAnsi="Arial" w:cs="Arial"/>
          <w:sz w:val="24"/>
        </w:rPr>
        <w:t xml:space="preserve"> </w:t>
      </w:r>
      <w:proofErr w:type="spellStart"/>
      <w:r>
        <w:rPr>
          <w:rFonts w:ascii="Arial" w:hAnsi="Arial" w:cs="Arial"/>
          <w:sz w:val="24"/>
        </w:rPr>
        <w:t>thôi</w:t>
      </w:r>
      <w:proofErr w:type="spellEnd"/>
      <w:r>
        <w:rPr>
          <w:rFonts w:ascii="Arial" w:hAnsi="Arial" w:cs="Arial"/>
          <w:sz w:val="24"/>
        </w:rPr>
        <w:t xml:space="preserve">, convert sang </w:t>
      </w:r>
      <w:proofErr w:type="spellStart"/>
      <w:r>
        <w:rPr>
          <w:rFonts w:ascii="Arial" w:hAnsi="Arial" w:cs="Arial"/>
          <w:sz w:val="24"/>
        </w:rPr>
        <w:t>tiếng</w:t>
      </w:r>
      <w:proofErr w:type="spellEnd"/>
      <w:r>
        <w:rPr>
          <w:rFonts w:ascii="Arial" w:hAnsi="Arial" w:cs="Arial"/>
          <w:sz w:val="24"/>
        </w:rPr>
        <w:t xml:space="preserve"> </w:t>
      </w:r>
      <w:proofErr w:type="spellStart"/>
      <w:r>
        <w:rPr>
          <w:rFonts w:ascii="Arial" w:hAnsi="Arial" w:cs="Arial"/>
          <w:sz w:val="24"/>
        </w:rPr>
        <w:t>Anh</w:t>
      </w:r>
      <w:proofErr w:type="spellEnd"/>
    </w:p>
    <w:p w:rsidR="0050703F" w:rsidRDefault="0050703F" w:rsidP="005261D3">
      <w:pPr>
        <w:tabs>
          <w:tab w:val="left" w:pos="3900"/>
        </w:tabs>
        <w:rPr>
          <w:rFonts w:ascii="Arial" w:hAnsi="Arial" w:cs="Arial"/>
          <w:sz w:val="24"/>
        </w:rPr>
      </w:pPr>
    </w:p>
    <w:p w:rsidR="0050703F" w:rsidRPr="005261D3" w:rsidRDefault="0050703F" w:rsidP="005261D3">
      <w:pPr>
        <w:tabs>
          <w:tab w:val="left" w:pos="3900"/>
        </w:tabs>
        <w:rPr>
          <w:rFonts w:ascii="Arial" w:hAnsi="Arial" w:cs="Arial"/>
          <w:sz w:val="24"/>
        </w:rPr>
      </w:pPr>
    </w:p>
    <w:p w:rsidR="002A2C5A" w:rsidRDefault="002A2C5A" w:rsidP="00316E42">
      <w:pPr>
        <w:pStyle w:val="ListParagraph"/>
        <w:numPr>
          <w:ilvl w:val="0"/>
          <w:numId w:val="26"/>
        </w:numPr>
        <w:tabs>
          <w:tab w:val="left" w:pos="3900"/>
        </w:tabs>
        <w:outlineLvl w:val="2"/>
        <w:rPr>
          <w:rFonts w:ascii="Arial" w:hAnsi="Arial" w:cs="Arial"/>
          <w:sz w:val="24"/>
        </w:rPr>
      </w:pPr>
      <w:proofErr w:type="spellStart"/>
      <w:r>
        <w:rPr>
          <w:rFonts w:ascii="Arial" w:hAnsi="Arial" w:cs="Arial"/>
          <w:sz w:val="24"/>
        </w:rPr>
        <w:t>Trang</w:t>
      </w:r>
      <w:proofErr w:type="spellEnd"/>
      <w:r>
        <w:rPr>
          <w:rFonts w:ascii="Arial" w:hAnsi="Arial" w:cs="Arial"/>
          <w:sz w:val="24"/>
        </w:rPr>
        <w:t xml:space="preserve"> dashboard – </w:t>
      </w:r>
      <w:proofErr w:type="spellStart"/>
      <w:r>
        <w:rPr>
          <w:rFonts w:ascii="Arial" w:hAnsi="Arial" w:cs="Arial"/>
          <w:sz w:val="24"/>
        </w:rPr>
        <w:t>Quản</w:t>
      </w:r>
      <w:proofErr w:type="spellEnd"/>
      <w:r>
        <w:rPr>
          <w:rFonts w:ascii="Arial" w:hAnsi="Arial" w:cs="Arial"/>
          <w:sz w:val="24"/>
        </w:rPr>
        <w:t xml:space="preserve"> </w:t>
      </w:r>
      <w:proofErr w:type="spellStart"/>
      <w:r>
        <w:rPr>
          <w:rFonts w:ascii="Arial" w:hAnsi="Arial" w:cs="Arial"/>
          <w:sz w:val="24"/>
        </w:rPr>
        <w:t>trị</w:t>
      </w:r>
      <w:proofErr w:type="spellEnd"/>
      <w:r>
        <w:rPr>
          <w:rFonts w:ascii="Arial" w:hAnsi="Arial" w:cs="Arial"/>
          <w:sz w:val="24"/>
        </w:rPr>
        <w:t xml:space="preserve"> </w:t>
      </w:r>
      <w:proofErr w:type="spellStart"/>
      <w:r>
        <w:rPr>
          <w:rFonts w:ascii="Arial" w:hAnsi="Arial" w:cs="Arial"/>
          <w:sz w:val="24"/>
        </w:rPr>
        <w:t>viên</w:t>
      </w:r>
      <w:proofErr w:type="spellEnd"/>
    </w:p>
    <w:p w:rsidR="00401249" w:rsidRDefault="00401249" w:rsidP="00401249">
      <w:pPr>
        <w:tabs>
          <w:tab w:val="left" w:pos="3900"/>
        </w:tabs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ab/>
      </w:r>
    </w:p>
    <w:p w:rsidR="00401249" w:rsidRDefault="00401249" w:rsidP="00401249">
      <w:pPr>
        <w:tabs>
          <w:tab w:val="left" w:pos="3900"/>
        </w:tabs>
        <w:rPr>
          <w:rFonts w:ascii="Arial" w:hAnsi="Arial" w:cs="Arial"/>
          <w:sz w:val="24"/>
        </w:rPr>
      </w:pPr>
      <w:proofErr w:type="spellStart"/>
      <w:r>
        <w:rPr>
          <w:rFonts w:ascii="Arial" w:hAnsi="Arial" w:cs="Arial"/>
          <w:sz w:val="24"/>
        </w:rPr>
        <w:t>Vẽ</w:t>
      </w:r>
      <w:proofErr w:type="spellEnd"/>
      <w:r>
        <w:rPr>
          <w:rFonts w:ascii="Arial" w:hAnsi="Arial" w:cs="Arial"/>
          <w:sz w:val="24"/>
        </w:rPr>
        <w:t xml:space="preserve"> chart </w:t>
      </w:r>
      <w:proofErr w:type="spellStart"/>
      <w:r>
        <w:rPr>
          <w:rFonts w:ascii="Arial" w:hAnsi="Arial" w:cs="Arial"/>
          <w:sz w:val="24"/>
        </w:rPr>
        <w:t>đếm</w:t>
      </w:r>
      <w:proofErr w:type="spellEnd"/>
      <w:r>
        <w:rPr>
          <w:rFonts w:ascii="Arial" w:hAnsi="Arial" w:cs="Arial"/>
          <w:sz w:val="24"/>
        </w:rPr>
        <w:t xml:space="preserve"> </w:t>
      </w:r>
      <w:proofErr w:type="spellStart"/>
      <w:r>
        <w:rPr>
          <w:rFonts w:ascii="Arial" w:hAnsi="Arial" w:cs="Arial"/>
          <w:sz w:val="24"/>
        </w:rPr>
        <w:t>số</w:t>
      </w:r>
      <w:proofErr w:type="spellEnd"/>
      <w:r>
        <w:rPr>
          <w:rFonts w:ascii="Arial" w:hAnsi="Arial" w:cs="Arial"/>
          <w:sz w:val="24"/>
        </w:rPr>
        <w:t xml:space="preserve"> </w:t>
      </w:r>
      <w:proofErr w:type="spellStart"/>
      <w:r>
        <w:rPr>
          <w:rFonts w:ascii="Arial" w:hAnsi="Arial" w:cs="Arial"/>
          <w:sz w:val="24"/>
        </w:rPr>
        <w:t>lượng</w:t>
      </w:r>
      <w:proofErr w:type="spellEnd"/>
      <w:r>
        <w:rPr>
          <w:rFonts w:ascii="Arial" w:hAnsi="Arial" w:cs="Arial"/>
          <w:sz w:val="24"/>
        </w:rPr>
        <w:t xml:space="preserve"> </w:t>
      </w:r>
      <w:proofErr w:type="spellStart"/>
      <w:r>
        <w:rPr>
          <w:rFonts w:ascii="Arial" w:hAnsi="Arial" w:cs="Arial"/>
          <w:sz w:val="24"/>
        </w:rPr>
        <w:t>truy</w:t>
      </w:r>
      <w:proofErr w:type="spellEnd"/>
      <w:r>
        <w:rPr>
          <w:rFonts w:ascii="Arial" w:hAnsi="Arial" w:cs="Arial"/>
          <w:sz w:val="24"/>
        </w:rPr>
        <w:t xml:space="preserve"> </w:t>
      </w:r>
      <w:proofErr w:type="spellStart"/>
      <w:r>
        <w:rPr>
          <w:rFonts w:ascii="Arial" w:hAnsi="Arial" w:cs="Arial"/>
          <w:sz w:val="24"/>
        </w:rPr>
        <w:t>cập</w:t>
      </w:r>
      <w:proofErr w:type="spellEnd"/>
      <w:r>
        <w:rPr>
          <w:rFonts w:ascii="Arial" w:hAnsi="Arial" w:cs="Arial"/>
          <w:sz w:val="24"/>
        </w:rPr>
        <w:t xml:space="preserve"> </w:t>
      </w:r>
      <w:proofErr w:type="spellStart"/>
      <w:r>
        <w:rPr>
          <w:rFonts w:ascii="Arial" w:hAnsi="Arial" w:cs="Arial"/>
          <w:sz w:val="24"/>
        </w:rPr>
        <w:t>theo</w:t>
      </w:r>
      <w:proofErr w:type="spellEnd"/>
      <w:r>
        <w:rPr>
          <w:rFonts w:ascii="Arial" w:hAnsi="Arial" w:cs="Arial"/>
          <w:sz w:val="24"/>
        </w:rPr>
        <w:t xml:space="preserve"> </w:t>
      </w:r>
      <w:proofErr w:type="spellStart"/>
      <w:r>
        <w:rPr>
          <w:rFonts w:ascii="Arial" w:hAnsi="Arial" w:cs="Arial"/>
          <w:sz w:val="24"/>
        </w:rPr>
        <w:t>ngày</w:t>
      </w:r>
      <w:proofErr w:type="spellEnd"/>
      <w:r>
        <w:rPr>
          <w:rFonts w:ascii="Arial" w:hAnsi="Arial" w:cs="Arial"/>
          <w:sz w:val="24"/>
        </w:rPr>
        <w:t xml:space="preserve">, </w:t>
      </w:r>
      <w:proofErr w:type="spellStart"/>
      <w:r>
        <w:rPr>
          <w:rFonts w:ascii="Arial" w:hAnsi="Arial" w:cs="Arial"/>
          <w:sz w:val="24"/>
        </w:rPr>
        <w:t>giờ</w:t>
      </w:r>
      <w:proofErr w:type="spellEnd"/>
    </w:p>
    <w:p w:rsidR="00401249" w:rsidRDefault="00401249" w:rsidP="00401249">
      <w:pPr>
        <w:tabs>
          <w:tab w:val="left" w:pos="3900"/>
        </w:tabs>
        <w:rPr>
          <w:rFonts w:ascii="Arial" w:hAnsi="Arial" w:cs="Arial"/>
          <w:sz w:val="24"/>
        </w:rPr>
      </w:pPr>
      <w:proofErr w:type="spellStart"/>
      <w:r>
        <w:rPr>
          <w:rFonts w:ascii="Arial" w:hAnsi="Arial" w:cs="Arial"/>
          <w:sz w:val="24"/>
        </w:rPr>
        <w:t>Hiện</w:t>
      </w:r>
      <w:proofErr w:type="spellEnd"/>
      <w:r>
        <w:rPr>
          <w:rFonts w:ascii="Arial" w:hAnsi="Arial" w:cs="Arial"/>
          <w:sz w:val="24"/>
        </w:rPr>
        <w:t xml:space="preserve"> </w:t>
      </w:r>
      <w:proofErr w:type="spellStart"/>
      <w:r>
        <w:rPr>
          <w:rFonts w:ascii="Arial" w:hAnsi="Arial" w:cs="Arial"/>
          <w:sz w:val="24"/>
        </w:rPr>
        <w:t>các</w:t>
      </w:r>
      <w:proofErr w:type="spellEnd"/>
      <w:r>
        <w:rPr>
          <w:rFonts w:ascii="Arial" w:hAnsi="Arial" w:cs="Arial"/>
          <w:sz w:val="24"/>
        </w:rPr>
        <w:t xml:space="preserve"> </w:t>
      </w:r>
      <w:proofErr w:type="spellStart"/>
      <w:r>
        <w:rPr>
          <w:rFonts w:ascii="Arial" w:hAnsi="Arial" w:cs="Arial"/>
          <w:sz w:val="24"/>
        </w:rPr>
        <w:t>sãn</w:t>
      </w:r>
      <w:proofErr w:type="spellEnd"/>
      <w:r>
        <w:rPr>
          <w:rFonts w:ascii="Arial" w:hAnsi="Arial" w:cs="Arial"/>
          <w:sz w:val="24"/>
        </w:rPr>
        <w:t xml:space="preserve"> </w:t>
      </w:r>
      <w:proofErr w:type="spellStart"/>
      <w:r>
        <w:rPr>
          <w:rFonts w:ascii="Arial" w:hAnsi="Arial" w:cs="Arial"/>
          <w:sz w:val="24"/>
        </w:rPr>
        <w:t>phẩm</w:t>
      </w:r>
      <w:proofErr w:type="spellEnd"/>
      <w:r>
        <w:rPr>
          <w:rFonts w:ascii="Arial" w:hAnsi="Arial" w:cs="Arial"/>
          <w:sz w:val="24"/>
        </w:rPr>
        <w:t xml:space="preserve"> </w:t>
      </w:r>
      <w:proofErr w:type="spellStart"/>
      <w:r>
        <w:rPr>
          <w:rFonts w:ascii="Arial" w:hAnsi="Arial" w:cs="Arial"/>
          <w:sz w:val="24"/>
        </w:rPr>
        <w:t>được</w:t>
      </w:r>
      <w:proofErr w:type="spellEnd"/>
      <w:r>
        <w:rPr>
          <w:rFonts w:ascii="Arial" w:hAnsi="Arial" w:cs="Arial"/>
          <w:sz w:val="24"/>
        </w:rPr>
        <w:t xml:space="preserve"> </w:t>
      </w:r>
      <w:proofErr w:type="spellStart"/>
      <w:r>
        <w:rPr>
          <w:rFonts w:ascii="Arial" w:hAnsi="Arial" w:cs="Arial"/>
          <w:sz w:val="24"/>
        </w:rPr>
        <w:t>xem</w:t>
      </w:r>
      <w:proofErr w:type="spellEnd"/>
      <w:r>
        <w:rPr>
          <w:rFonts w:ascii="Arial" w:hAnsi="Arial" w:cs="Arial"/>
          <w:sz w:val="24"/>
        </w:rPr>
        <w:t xml:space="preserve"> </w:t>
      </w:r>
      <w:proofErr w:type="spellStart"/>
      <w:r>
        <w:rPr>
          <w:rFonts w:ascii="Arial" w:hAnsi="Arial" w:cs="Arial"/>
          <w:sz w:val="24"/>
        </w:rPr>
        <w:t>nhiều</w:t>
      </w:r>
      <w:proofErr w:type="spellEnd"/>
      <w:r>
        <w:rPr>
          <w:rFonts w:ascii="Arial" w:hAnsi="Arial" w:cs="Arial"/>
          <w:sz w:val="24"/>
        </w:rPr>
        <w:t xml:space="preserve"> </w:t>
      </w:r>
      <w:proofErr w:type="spellStart"/>
      <w:r>
        <w:rPr>
          <w:rFonts w:ascii="Arial" w:hAnsi="Arial" w:cs="Arial"/>
          <w:sz w:val="24"/>
        </w:rPr>
        <w:t>và</w:t>
      </w:r>
      <w:proofErr w:type="spellEnd"/>
      <w:r>
        <w:rPr>
          <w:rFonts w:ascii="Arial" w:hAnsi="Arial" w:cs="Arial"/>
          <w:sz w:val="24"/>
        </w:rPr>
        <w:t xml:space="preserve"> </w:t>
      </w:r>
      <w:proofErr w:type="spellStart"/>
      <w:r>
        <w:rPr>
          <w:rFonts w:ascii="Arial" w:hAnsi="Arial" w:cs="Arial"/>
          <w:sz w:val="24"/>
        </w:rPr>
        <w:t>đang</w:t>
      </w:r>
      <w:proofErr w:type="spellEnd"/>
      <w:r>
        <w:rPr>
          <w:rFonts w:ascii="Arial" w:hAnsi="Arial" w:cs="Arial"/>
          <w:sz w:val="24"/>
        </w:rPr>
        <w:t xml:space="preserve"> </w:t>
      </w:r>
      <w:proofErr w:type="spellStart"/>
      <w:r>
        <w:rPr>
          <w:rFonts w:ascii="Arial" w:hAnsi="Arial" w:cs="Arial"/>
          <w:sz w:val="24"/>
        </w:rPr>
        <w:t>bán</w:t>
      </w:r>
      <w:proofErr w:type="spellEnd"/>
    </w:p>
    <w:p w:rsidR="00401249" w:rsidRDefault="00401249" w:rsidP="00401249">
      <w:pPr>
        <w:tabs>
          <w:tab w:val="left" w:pos="3900"/>
        </w:tabs>
        <w:rPr>
          <w:rFonts w:ascii="Arial" w:hAnsi="Arial" w:cs="Arial"/>
          <w:sz w:val="24"/>
        </w:rPr>
      </w:pPr>
      <w:proofErr w:type="spellStart"/>
      <w:r>
        <w:rPr>
          <w:rFonts w:ascii="Arial" w:hAnsi="Arial" w:cs="Arial"/>
          <w:sz w:val="24"/>
        </w:rPr>
        <w:t>Hiện</w:t>
      </w:r>
      <w:proofErr w:type="spellEnd"/>
      <w:r>
        <w:rPr>
          <w:rFonts w:ascii="Arial" w:hAnsi="Arial" w:cs="Arial"/>
          <w:sz w:val="24"/>
        </w:rPr>
        <w:t xml:space="preserve"> </w:t>
      </w:r>
      <w:proofErr w:type="spellStart"/>
      <w:r>
        <w:rPr>
          <w:rFonts w:ascii="Arial" w:hAnsi="Arial" w:cs="Arial"/>
          <w:sz w:val="24"/>
        </w:rPr>
        <w:t>các</w:t>
      </w:r>
      <w:proofErr w:type="spellEnd"/>
      <w:r>
        <w:rPr>
          <w:rFonts w:ascii="Arial" w:hAnsi="Arial" w:cs="Arial"/>
          <w:sz w:val="24"/>
        </w:rPr>
        <w:t xml:space="preserve"> </w:t>
      </w:r>
      <w:proofErr w:type="spellStart"/>
      <w:r>
        <w:rPr>
          <w:rFonts w:ascii="Arial" w:hAnsi="Arial" w:cs="Arial"/>
          <w:sz w:val="24"/>
        </w:rPr>
        <w:t>yêu</w:t>
      </w:r>
      <w:proofErr w:type="spellEnd"/>
      <w:r>
        <w:rPr>
          <w:rFonts w:ascii="Arial" w:hAnsi="Arial" w:cs="Arial"/>
          <w:sz w:val="24"/>
        </w:rPr>
        <w:t xml:space="preserve"> </w:t>
      </w:r>
      <w:proofErr w:type="spellStart"/>
      <w:r>
        <w:rPr>
          <w:rFonts w:ascii="Arial" w:hAnsi="Arial" w:cs="Arial"/>
          <w:sz w:val="24"/>
        </w:rPr>
        <w:t>cầu</w:t>
      </w:r>
      <w:proofErr w:type="spellEnd"/>
      <w:r>
        <w:rPr>
          <w:rFonts w:ascii="Arial" w:hAnsi="Arial" w:cs="Arial"/>
          <w:sz w:val="24"/>
        </w:rPr>
        <w:t xml:space="preserve"> </w:t>
      </w:r>
      <w:proofErr w:type="spellStart"/>
      <w:r>
        <w:rPr>
          <w:rFonts w:ascii="Arial" w:hAnsi="Arial" w:cs="Arial"/>
          <w:sz w:val="24"/>
        </w:rPr>
        <w:t>mới</w:t>
      </w:r>
      <w:proofErr w:type="spellEnd"/>
      <w:r>
        <w:rPr>
          <w:rFonts w:ascii="Arial" w:hAnsi="Arial" w:cs="Arial"/>
          <w:sz w:val="24"/>
        </w:rPr>
        <w:t xml:space="preserve">, </w:t>
      </w:r>
      <w:proofErr w:type="spellStart"/>
      <w:r>
        <w:rPr>
          <w:rFonts w:ascii="Arial" w:hAnsi="Arial" w:cs="Arial"/>
          <w:sz w:val="24"/>
        </w:rPr>
        <w:t>và</w:t>
      </w:r>
      <w:proofErr w:type="spellEnd"/>
      <w:r>
        <w:rPr>
          <w:rFonts w:ascii="Arial" w:hAnsi="Arial" w:cs="Arial"/>
          <w:sz w:val="24"/>
        </w:rPr>
        <w:t xml:space="preserve"> push </w:t>
      </w:r>
      <w:proofErr w:type="spellStart"/>
      <w:r>
        <w:rPr>
          <w:rFonts w:ascii="Arial" w:hAnsi="Arial" w:cs="Arial"/>
          <w:sz w:val="24"/>
        </w:rPr>
        <w:t>thông</w:t>
      </w:r>
      <w:proofErr w:type="spellEnd"/>
      <w:r>
        <w:rPr>
          <w:rFonts w:ascii="Arial" w:hAnsi="Arial" w:cs="Arial"/>
          <w:sz w:val="24"/>
        </w:rPr>
        <w:t xml:space="preserve"> </w:t>
      </w:r>
      <w:proofErr w:type="spellStart"/>
      <w:r>
        <w:rPr>
          <w:rFonts w:ascii="Arial" w:hAnsi="Arial" w:cs="Arial"/>
          <w:sz w:val="24"/>
        </w:rPr>
        <w:t>báo</w:t>
      </w:r>
      <w:proofErr w:type="spellEnd"/>
      <w:r>
        <w:rPr>
          <w:rFonts w:ascii="Arial" w:hAnsi="Arial" w:cs="Arial"/>
          <w:sz w:val="24"/>
        </w:rPr>
        <w:t xml:space="preserve"> </w:t>
      </w:r>
    </w:p>
    <w:p w:rsidR="00401249" w:rsidRDefault="00401249" w:rsidP="00401249">
      <w:pPr>
        <w:tabs>
          <w:tab w:val="left" w:pos="3900"/>
        </w:tabs>
        <w:rPr>
          <w:rFonts w:ascii="Arial" w:hAnsi="Arial" w:cs="Arial"/>
          <w:sz w:val="24"/>
        </w:rPr>
      </w:pPr>
      <w:proofErr w:type="spellStart"/>
      <w:r>
        <w:rPr>
          <w:rFonts w:ascii="Arial" w:hAnsi="Arial" w:cs="Arial"/>
          <w:sz w:val="24"/>
        </w:rPr>
        <w:t>Hiện</w:t>
      </w:r>
      <w:proofErr w:type="spellEnd"/>
      <w:r>
        <w:rPr>
          <w:rFonts w:ascii="Arial" w:hAnsi="Arial" w:cs="Arial"/>
          <w:sz w:val="24"/>
        </w:rPr>
        <w:t xml:space="preserve"> </w:t>
      </w:r>
      <w:proofErr w:type="spellStart"/>
      <w:r>
        <w:rPr>
          <w:rFonts w:ascii="Arial" w:hAnsi="Arial" w:cs="Arial"/>
          <w:sz w:val="24"/>
        </w:rPr>
        <w:t>các</w:t>
      </w:r>
      <w:proofErr w:type="spellEnd"/>
      <w:r>
        <w:rPr>
          <w:rFonts w:ascii="Arial" w:hAnsi="Arial" w:cs="Arial"/>
          <w:sz w:val="24"/>
        </w:rPr>
        <w:t xml:space="preserve"> menu </w:t>
      </w:r>
      <w:proofErr w:type="spellStart"/>
      <w:r>
        <w:rPr>
          <w:rFonts w:ascii="Arial" w:hAnsi="Arial" w:cs="Arial"/>
          <w:sz w:val="24"/>
        </w:rPr>
        <w:t>bên</w:t>
      </w:r>
      <w:proofErr w:type="spellEnd"/>
      <w:r>
        <w:rPr>
          <w:rFonts w:ascii="Arial" w:hAnsi="Arial" w:cs="Arial"/>
          <w:sz w:val="24"/>
        </w:rPr>
        <w:t xml:space="preserve"> </w:t>
      </w:r>
      <w:proofErr w:type="spellStart"/>
      <w:r>
        <w:rPr>
          <w:rFonts w:ascii="Arial" w:hAnsi="Arial" w:cs="Arial"/>
          <w:sz w:val="24"/>
        </w:rPr>
        <w:t>trái</w:t>
      </w:r>
      <w:proofErr w:type="spellEnd"/>
      <w:r>
        <w:rPr>
          <w:rFonts w:ascii="Arial" w:hAnsi="Arial" w:cs="Arial"/>
          <w:sz w:val="24"/>
        </w:rPr>
        <w:t xml:space="preserve"> CRUD </w:t>
      </w:r>
      <w:proofErr w:type="spellStart"/>
      <w:r>
        <w:rPr>
          <w:rFonts w:ascii="Arial" w:hAnsi="Arial" w:cs="Arial"/>
          <w:sz w:val="24"/>
        </w:rPr>
        <w:t>các</w:t>
      </w:r>
      <w:proofErr w:type="spellEnd"/>
      <w:r>
        <w:rPr>
          <w:rFonts w:ascii="Arial" w:hAnsi="Arial" w:cs="Arial"/>
          <w:sz w:val="24"/>
        </w:rPr>
        <w:t xml:space="preserve"> </w:t>
      </w:r>
      <w:proofErr w:type="spellStart"/>
      <w:r>
        <w:rPr>
          <w:rFonts w:ascii="Arial" w:hAnsi="Arial" w:cs="Arial"/>
          <w:sz w:val="24"/>
        </w:rPr>
        <w:t>cấu</w:t>
      </w:r>
      <w:proofErr w:type="spellEnd"/>
      <w:r>
        <w:rPr>
          <w:rFonts w:ascii="Arial" w:hAnsi="Arial" w:cs="Arial"/>
          <w:sz w:val="24"/>
        </w:rPr>
        <w:t xml:space="preserve"> </w:t>
      </w:r>
      <w:proofErr w:type="spellStart"/>
      <w:r>
        <w:rPr>
          <w:rFonts w:ascii="Arial" w:hAnsi="Arial" w:cs="Arial"/>
          <w:sz w:val="24"/>
        </w:rPr>
        <w:t>hình</w:t>
      </w:r>
      <w:proofErr w:type="spellEnd"/>
      <w:r>
        <w:rPr>
          <w:rFonts w:ascii="Arial" w:hAnsi="Arial" w:cs="Arial"/>
          <w:sz w:val="24"/>
        </w:rPr>
        <w:t xml:space="preserve"> </w:t>
      </w:r>
      <w:proofErr w:type="spellStart"/>
      <w:r>
        <w:rPr>
          <w:rFonts w:ascii="Arial" w:hAnsi="Arial" w:cs="Arial"/>
          <w:sz w:val="24"/>
        </w:rPr>
        <w:t>trang</w:t>
      </w:r>
      <w:proofErr w:type="spellEnd"/>
      <w:r>
        <w:rPr>
          <w:rFonts w:ascii="Arial" w:hAnsi="Arial" w:cs="Arial"/>
          <w:sz w:val="24"/>
        </w:rPr>
        <w:t xml:space="preserve"> web</w:t>
      </w:r>
    </w:p>
    <w:p w:rsidR="00401249" w:rsidRDefault="00401249" w:rsidP="00401249">
      <w:pPr>
        <w:tabs>
          <w:tab w:val="left" w:pos="3900"/>
        </w:tabs>
        <w:rPr>
          <w:rFonts w:ascii="Arial" w:hAnsi="Arial" w:cs="Arial"/>
          <w:sz w:val="24"/>
        </w:rPr>
      </w:pPr>
    </w:p>
    <w:p w:rsidR="00401249" w:rsidRDefault="00401249" w:rsidP="00401249">
      <w:pPr>
        <w:tabs>
          <w:tab w:val="left" w:pos="3900"/>
        </w:tabs>
        <w:rPr>
          <w:rFonts w:ascii="Arial" w:hAnsi="Arial" w:cs="Arial"/>
          <w:sz w:val="24"/>
        </w:rPr>
      </w:pPr>
    </w:p>
    <w:p w:rsidR="00401249" w:rsidRPr="00401249" w:rsidRDefault="00401249" w:rsidP="00401249">
      <w:pPr>
        <w:tabs>
          <w:tab w:val="left" w:pos="3900"/>
        </w:tabs>
        <w:rPr>
          <w:rFonts w:ascii="Arial" w:hAnsi="Arial" w:cs="Arial"/>
          <w:sz w:val="24"/>
        </w:rPr>
      </w:pPr>
    </w:p>
    <w:p w:rsidR="002A2C5A" w:rsidRDefault="002A2C5A" w:rsidP="00316E42">
      <w:pPr>
        <w:pStyle w:val="ListParagraph"/>
        <w:numPr>
          <w:ilvl w:val="0"/>
          <w:numId w:val="26"/>
        </w:numPr>
        <w:tabs>
          <w:tab w:val="left" w:pos="3900"/>
        </w:tabs>
        <w:outlineLvl w:val="2"/>
        <w:rPr>
          <w:rFonts w:ascii="Arial" w:hAnsi="Arial" w:cs="Arial"/>
          <w:sz w:val="24"/>
        </w:rPr>
      </w:pPr>
      <w:proofErr w:type="spellStart"/>
      <w:r>
        <w:rPr>
          <w:rFonts w:ascii="Arial" w:hAnsi="Arial" w:cs="Arial"/>
          <w:sz w:val="24"/>
        </w:rPr>
        <w:t>Trang</w:t>
      </w:r>
      <w:bookmarkStart w:id="10" w:name="_GoBack"/>
      <w:bookmarkEnd w:id="10"/>
      <w:proofErr w:type="spellEnd"/>
      <w:r>
        <w:rPr>
          <w:rFonts w:ascii="Arial" w:hAnsi="Arial" w:cs="Arial"/>
          <w:sz w:val="24"/>
        </w:rPr>
        <w:t xml:space="preserve"> CRUD </w:t>
      </w:r>
      <w:proofErr w:type="spellStart"/>
      <w:r>
        <w:rPr>
          <w:rFonts w:ascii="Arial" w:hAnsi="Arial" w:cs="Arial"/>
          <w:sz w:val="24"/>
        </w:rPr>
        <w:t>dữ</w:t>
      </w:r>
      <w:proofErr w:type="spellEnd"/>
      <w:r>
        <w:rPr>
          <w:rFonts w:ascii="Arial" w:hAnsi="Arial" w:cs="Arial"/>
          <w:sz w:val="24"/>
        </w:rPr>
        <w:t xml:space="preserve"> </w:t>
      </w:r>
      <w:proofErr w:type="spellStart"/>
      <w:r>
        <w:rPr>
          <w:rFonts w:ascii="Arial" w:hAnsi="Arial" w:cs="Arial"/>
          <w:sz w:val="24"/>
        </w:rPr>
        <w:t>liệu</w:t>
      </w:r>
      <w:proofErr w:type="spellEnd"/>
    </w:p>
    <w:p w:rsidR="00401249" w:rsidRDefault="00401249" w:rsidP="00401249">
      <w:pPr>
        <w:tabs>
          <w:tab w:val="left" w:pos="3900"/>
        </w:tabs>
        <w:rPr>
          <w:rFonts w:ascii="Arial" w:hAnsi="Arial" w:cs="Arial"/>
          <w:sz w:val="24"/>
        </w:rPr>
      </w:pPr>
      <w:proofErr w:type="spellStart"/>
      <w:r>
        <w:rPr>
          <w:rFonts w:ascii="Arial" w:hAnsi="Arial" w:cs="Arial"/>
          <w:sz w:val="24"/>
        </w:rPr>
        <w:t>Thêm</w:t>
      </w:r>
      <w:proofErr w:type="spellEnd"/>
      <w:r>
        <w:rPr>
          <w:rFonts w:ascii="Arial" w:hAnsi="Arial" w:cs="Arial"/>
          <w:sz w:val="24"/>
        </w:rPr>
        <w:t xml:space="preserve"> </w:t>
      </w:r>
      <w:proofErr w:type="spellStart"/>
      <w:r>
        <w:rPr>
          <w:rFonts w:ascii="Arial" w:hAnsi="Arial" w:cs="Arial"/>
          <w:sz w:val="24"/>
        </w:rPr>
        <w:t>sửa</w:t>
      </w:r>
      <w:proofErr w:type="spellEnd"/>
      <w:r>
        <w:rPr>
          <w:rFonts w:ascii="Arial" w:hAnsi="Arial" w:cs="Arial"/>
          <w:sz w:val="24"/>
        </w:rPr>
        <w:t xml:space="preserve"> </w:t>
      </w:r>
      <w:proofErr w:type="spellStart"/>
      <w:r>
        <w:rPr>
          <w:rFonts w:ascii="Arial" w:hAnsi="Arial" w:cs="Arial"/>
          <w:sz w:val="24"/>
        </w:rPr>
        <w:t>xóa</w:t>
      </w:r>
      <w:proofErr w:type="spellEnd"/>
      <w:r>
        <w:rPr>
          <w:rFonts w:ascii="Arial" w:hAnsi="Arial" w:cs="Arial"/>
          <w:sz w:val="24"/>
        </w:rPr>
        <w:t xml:space="preserve"> </w:t>
      </w:r>
      <w:proofErr w:type="spellStart"/>
      <w:r>
        <w:rPr>
          <w:rFonts w:ascii="Arial" w:hAnsi="Arial" w:cs="Arial"/>
          <w:sz w:val="24"/>
        </w:rPr>
        <w:t>sãn</w:t>
      </w:r>
      <w:proofErr w:type="spellEnd"/>
      <w:r>
        <w:rPr>
          <w:rFonts w:ascii="Arial" w:hAnsi="Arial" w:cs="Arial"/>
          <w:sz w:val="24"/>
        </w:rPr>
        <w:t xml:space="preserve"> </w:t>
      </w:r>
      <w:proofErr w:type="spellStart"/>
      <w:r>
        <w:rPr>
          <w:rFonts w:ascii="Arial" w:hAnsi="Arial" w:cs="Arial"/>
          <w:sz w:val="24"/>
        </w:rPr>
        <w:t>phẩm</w:t>
      </w:r>
      <w:proofErr w:type="spellEnd"/>
    </w:p>
    <w:p w:rsidR="00401249" w:rsidRDefault="00401249" w:rsidP="00401249">
      <w:pPr>
        <w:tabs>
          <w:tab w:val="left" w:pos="3900"/>
        </w:tabs>
        <w:rPr>
          <w:rFonts w:ascii="Arial" w:hAnsi="Arial" w:cs="Arial"/>
          <w:sz w:val="24"/>
        </w:rPr>
      </w:pPr>
      <w:proofErr w:type="spellStart"/>
      <w:r>
        <w:rPr>
          <w:rFonts w:ascii="Arial" w:hAnsi="Arial" w:cs="Arial"/>
          <w:sz w:val="24"/>
        </w:rPr>
        <w:t>Quản</w:t>
      </w:r>
      <w:proofErr w:type="spellEnd"/>
      <w:r>
        <w:rPr>
          <w:rFonts w:ascii="Arial" w:hAnsi="Arial" w:cs="Arial"/>
          <w:sz w:val="24"/>
        </w:rPr>
        <w:t xml:space="preserve"> </w:t>
      </w:r>
      <w:proofErr w:type="spellStart"/>
      <w:r>
        <w:rPr>
          <w:rFonts w:ascii="Arial" w:hAnsi="Arial" w:cs="Arial"/>
          <w:sz w:val="24"/>
        </w:rPr>
        <w:t>lý</w:t>
      </w:r>
      <w:proofErr w:type="spellEnd"/>
      <w:r>
        <w:rPr>
          <w:rFonts w:ascii="Arial" w:hAnsi="Arial" w:cs="Arial"/>
          <w:sz w:val="24"/>
        </w:rPr>
        <w:t xml:space="preserve"> </w:t>
      </w:r>
      <w:proofErr w:type="spellStart"/>
      <w:r>
        <w:rPr>
          <w:rFonts w:ascii="Arial" w:hAnsi="Arial" w:cs="Arial"/>
          <w:sz w:val="24"/>
        </w:rPr>
        <w:t>sản</w:t>
      </w:r>
      <w:proofErr w:type="spellEnd"/>
      <w:r>
        <w:rPr>
          <w:rFonts w:ascii="Arial" w:hAnsi="Arial" w:cs="Arial"/>
          <w:sz w:val="24"/>
        </w:rPr>
        <w:t xml:space="preserve"> </w:t>
      </w:r>
      <w:proofErr w:type="spellStart"/>
      <w:r>
        <w:rPr>
          <w:rFonts w:ascii="Arial" w:hAnsi="Arial" w:cs="Arial"/>
          <w:sz w:val="24"/>
        </w:rPr>
        <w:t>phẩm</w:t>
      </w:r>
      <w:proofErr w:type="spellEnd"/>
      <w:r>
        <w:rPr>
          <w:rFonts w:ascii="Arial" w:hAnsi="Arial" w:cs="Arial"/>
          <w:sz w:val="24"/>
        </w:rPr>
        <w:t xml:space="preserve"> hot</w:t>
      </w:r>
    </w:p>
    <w:p w:rsidR="00401249" w:rsidRDefault="00401249" w:rsidP="00401249">
      <w:pPr>
        <w:tabs>
          <w:tab w:val="left" w:pos="3900"/>
        </w:tabs>
        <w:rPr>
          <w:rFonts w:ascii="Arial" w:hAnsi="Arial" w:cs="Arial"/>
          <w:sz w:val="24"/>
        </w:rPr>
      </w:pPr>
      <w:proofErr w:type="spellStart"/>
      <w:r>
        <w:rPr>
          <w:rFonts w:ascii="Arial" w:hAnsi="Arial" w:cs="Arial"/>
          <w:sz w:val="24"/>
        </w:rPr>
        <w:t>Quản</w:t>
      </w:r>
      <w:proofErr w:type="spellEnd"/>
      <w:r>
        <w:rPr>
          <w:rFonts w:ascii="Arial" w:hAnsi="Arial" w:cs="Arial"/>
          <w:sz w:val="24"/>
        </w:rPr>
        <w:t xml:space="preserve"> </w:t>
      </w:r>
      <w:proofErr w:type="spellStart"/>
      <w:r>
        <w:rPr>
          <w:rFonts w:ascii="Arial" w:hAnsi="Arial" w:cs="Arial"/>
          <w:sz w:val="24"/>
        </w:rPr>
        <w:t>lý</w:t>
      </w:r>
      <w:proofErr w:type="spellEnd"/>
      <w:r>
        <w:rPr>
          <w:rFonts w:ascii="Arial" w:hAnsi="Arial" w:cs="Arial"/>
          <w:sz w:val="24"/>
        </w:rPr>
        <w:t xml:space="preserve"> </w:t>
      </w:r>
      <w:proofErr w:type="spellStart"/>
      <w:r>
        <w:rPr>
          <w:rFonts w:ascii="Arial" w:hAnsi="Arial" w:cs="Arial"/>
          <w:sz w:val="24"/>
        </w:rPr>
        <w:t>vị</w:t>
      </w:r>
      <w:proofErr w:type="spellEnd"/>
      <w:r>
        <w:rPr>
          <w:rFonts w:ascii="Arial" w:hAnsi="Arial" w:cs="Arial"/>
          <w:sz w:val="24"/>
        </w:rPr>
        <w:t xml:space="preserve"> </w:t>
      </w:r>
      <w:proofErr w:type="spellStart"/>
      <w:r>
        <w:rPr>
          <w:rFonts w:ascii="Arial" w:hAnsi="Arial" w:cs="Arial"/>
          <w:sz w:val="24"/>
        </w:rPr>
        <w:t>trí</w:t>
      </w:r>
      <w:proofErr w:type="spellEnd"/>
      <w:r>
        <w:rPr>
          <w:rFonts w:ascii="Arial" w:hAnsi="Arial" w:cs="Arial"/>
          <w:sz w:val="24"/>
        </w:rPr>
        <w:t xml:space="preserve"> </w:t>
      </w:r>
      <w:proofErr w:type="spellStart"/>
      <w:r>
        <w:rPr>
          <w:rFonts w:ascii="Arial" w:hAnsi="Arial" w:cs="Arial"/>
          <w:sz w:val="24"/>
        </w:rPr>
        <w:t>sãn</w:t>
      </w:r>
      <w:proofErr w:type="spellEnd"/>
      <w:r>
        <w:rPr>
          <w:rFonts w:ascii="Arial" w:hAnsi="Arial" w:cs="Arial"/>
          <w:sz w:val="24"/>
        </w:rPr>
        <w:t xml:space="preserve"> </w:t>
      </w:r>
      <w:proofErr w:type="spellStart"/>
      <w:r>
        <w:rPr>
          <w:rFonts w:ascii="Arial" w:hAnsi="Arial" w:cs="Arial"/>
          <w:sz w:val="24"/>
        </w:rPr>
        <w:t>phẩm</w:t>
      </w:r>
      <w:proofErr w:type="spellEnd"/>
      <w:r>
        <w:rPr>
          <w:rFonts w:ascii="Arial" w:hAnsi="Arial" w:cs="Arial"/>
          <w:sz w:val="24"/>
        </w:rPr>
        <w:t xml:space="preserve"> </w:t>
      </w:r>
      <w:proofErr w:type="spellStart"/>
      <w:r>
        <w:rPr>
          <w:rFonts w:ascii="Arial" w:hAnsi="Arial" w:cs="Arial"/>
          <w:sz w:val="24"/>
        </w:rPr>
        <w:t>hiện</w:t>
      </w:r>
      <w:proofErr w:type="spellEnd"/>
      <w:r>
        <w:rPr>
          <w:rFonts w:ascii="Arial" w:hAnsi="Arial" w:cs="Arial"/>
          <w:sz w:val="24"/>
        </w:rPr>
        <w:t xml:space="preserve"> </w:t>
      </w:r>
      <w:proofErr w:type="spellStart"/>
      <w:r>
        <w:rPr>
          <w:rFonts w:ascii="Arial" w:hAnsi="Arial" w:cs="Arial"/>
          <w:sz w:val="24"/>
        </w:rPr>
        <w:t>trên</w:t>
      </w:r>
      <w:proofErr w:type="spellEnd"/>
      <w:r>
        <w:rPr>
          <w:rFonts w:ascii="Arial" w:hAnsi="Arial" w:cs="Arial"/>
          <w:sz w:val="24"/>
        </w:rPr>
        <w:t xml:space="preserve"> </w:t>
      </w:r>
      <w:proofErr w:type="spellStart"/>
      <w:r>
        <w:rPr>
          <w:rFonts w:ascii="Arial" w:hAnsi="Arial" w:cs="Arial"/>
          <w:sz w:val="24"/>
        </w:rPr>
        <w:t>trang</w:t>
      </w:r>
      <w:proofErr w:type="spellEnd"/>
      <w:r>
        <w:rPr>
          <w:rFonts w:ascii="Arial" w:hAnsi="Arial" w:cs="Arial"/>
          <w:sz w:val="24"/>
        </w:rPr>
        <w:t xml:space="preserve"> </w:t>
      </w:r>
      <w:proofErr w:type="spellStart"/>
      <w:r>
        <w:rPr>
          <w:rFonts w:ascii="Arial" w:hAnsi="Arial" w:cs="Arial"/>
          <w:sz w:val="24"/>
        </w:rPr>
        <w:t>chủ</w:t>
      </w:r>
      <w:proofErr w:type="spellEnd"/>
    </w:p>
    <w:p w:rsidR="00401249" w:rsidRDefault="00401249" w:rsidP="00401249">
      <w:pPr>
        <w:tabs>
          <w:tab w:val="left" w:pos="3900"/>
        </w:tabs>
        <w:rPr>
          <w:rFonts w:ascii="Arial" w:hAnsi="Arial" w:cs="Arial"/>
          <w:sz w:val="24"/>
        </w:rPr>
      </w:pPr>
      <w:proofErr w:type="spellStart"/>
      <w:r>
        <w:rPr>
          <w:rFonts w:ascii="Arial" w:hAnsi="Arial" w:cs="Arial"/>
          <w:sz w:val="24"/>
        </w:rPr>
        <w:t>Chỉnh</w:t>
      </w:r>
      <w:proofErr w:type="spellEnd"/>
      <w:r>
        <w:rPr>
          <w:rFonts w:ascii="Arial" w:hAnsi="Arial" w:cs="Arial"/>
          <w:sz w:val="24"/>
        </w:rPr>
        <w:t xml:space="preserve"> </w:t>
      </w:r>
      <w:proofErr w:type="spellStart"/>
      <w:r>
        <w:rPr>
          <w:rFonts w:ascii="Arial" w:hAnsi="Arial" w:cs="Arial"/>
          <w:sz w:val="24"/>
        </w:rPr>
        <w:t>sửa</w:t>
      </w:r>
      <w:proofErr w:type="spellEnd"/>
      <w:r>
        <w:rPr>
          <w:rFonts w:ascii="Arial" w:hAnsi="Arial" w:cs="Arial"/>
          <w:sz w:val="24"/>
        </w:rPr>
        <w:t xml:space="preserve"> </w:t>
      </w:r>
      <w:proofErr w:type="spellStart"/>
      <w:r>
        <w:rPr>
          <w:rFonts w:ascii="Arial" w:hAnsi="Arial" w:cs="Arial"/>
          <w:sz w:val="24"/>
        </w:rPr>
        <w:t>các</w:t>
      </w:r>
      <w:proofErr w:type="spellEnd"/>
      <w:r>
        <w:rPr>
          <w:rFonts w:ascii="Arial" w:hAnsi="Arial" w:cs="Arial"/>
          <w:sz w:val="24"/>
        </w:rPr>
        <w:t xml:space="preserve"> app </w:t>
      </w:r>
      <w:proofErr w:type="spellStart"/>
      <w:r>
        <w:rPr>
          <w:rFonts w:ascii="Arial" w:hAnsi="Arial" w:cs="Arial"/>
          <w:sz w:val="24"/>
        </w:rPr>
        <w:t>config</w:t>
      </w:r>
      <w:proofErr w:type="spellEnd"/>
      <w:r>
        <w:rPr>
          <w:rFonts w:ascii="Arial" w:hAnsi="Arial" w:cs="Arial"/>
          <w:sz w:val="24"/>
        </w:rPr>
        <w:t xml:space="preserve"> </w:t>
      </w:r>
      <w:proofErr w:type="spellStart"/>
      <w:r>
        <w:rPr>
          <w:rFonts w:ascii="Arial" w:hAnsi="Arial" w:cs="Arial"/>
          <w:sz w:val="24"/>
        </w:rPr>
        <w:t>của</w:t>
      </w:r>
      <w:proofErr w:type="spellEnd"/>
      <w:r>
        <w:rPr>
          <w:rFonts w:ascii="Arial" w:hAnsi="Arial" w:cs="Arial"/>
          <w:sz w:val="24"/>
        </w:rPr>
        <w:t xml:space="preserve"> website</w:t>
      </w:r>
    </w:p>
    <w:p w:rsidR="00401249" w:rsidRPr="00401249" w:rsidRDefault="00401249" w:rsidP="00401249">
      <w:pPr>
        <w:tabs>
          <w:tab w:val="left" w:pos="3900"/>
        </w:tabs>
        <w:rPr>
          <w:rFonts w:ascii="Arial" w:hAnsi="Arial" w:cs="Arial"/>
          <w:sz w:val="24"/>
        </w:rPr>
      </w:pPr>
      <w:proofErr w:type="spellStart"/>
      <w:r>
        <w:rPr>
          <w:rFonts w:ascii="Arial" w:hAnsi="Arial" w:cs="Arial"/>
          <w:sz w:val="24"/>
        </w:rPr>
        <w:t>Kéo</w:t>
      </w:r>
      <w:proofErr w:type="spellEnd"/>
      <w:r>
        <w:rPr>
          <w:rFonts w:ascii="Arial" w:hAnsi="Arial" w:cs="Arial"/>
          <w:sz w:val="24"/>
        </w:rPr>
        <w:t xml:space="preserve"> </w:t>
      </w:r>
      <w:proofErr w:type="spellStart"/>
      <w:r>
        <w:rPr>
          <w:rFonts w:ascii="Arial" w:hAnsi="Arial" w:cs="Arial"/>
          <w:sz w:val="24"/>
        </w:rPr>
        <w:t>thả</w:t>
      </w:r>
      <w:proofErr w:type="spellEnd"/>
      <w:r>
        <w:rPr>
          <w:rFonts w:ascii="Arial" w:hAnsi="Arial" w:cs="Arial"/>
          <w:sz w:val="24"/>
        </w:rPr>
        <w:t xml:space="preserve"> menu</w:t>
      </w:r>
    </w:p>
    <w:p w:rsidR="002A2C5A" w:rsidRDefault="002A2C5A" w:rsidP="00A34457">
      <w:pPr>
        <w:pStyle w:val="ListParagraph"/>
        <w:numPr>
          <w:ilvl w:val="0"/>
          <w:numId w:val="26"/>
        </w:numPr>
        <w:tabs>
          <w:tab w:val="left" w:pos="3900"/>
        </w:tabs>
        <w:rPr>
          <w:rFonts w:ascii="Arial" w:hAnsi="Arial" w:cs="Arial"/>
          <w:sz w:val="24"/>
        </w:rPr>
      </w:pPr>
      <w:proofErr w:type="spellStart"/>
      <w:r>
        <w:rPr>
          <w:rFonts w:ascii="Arial" w:hAnsi="Arial" w:cs="Arial"/>
          <w:sz w:val="24"/>
        </w:rPr>
        <w:t>Trang</w:t>
      </w:r>
      <w:proofErr w:type="spellEnd"/>
      <w:r>
        <w:rPr>
          <w:rFonts w:ascii="Arial" w:hAnsi="Arial" w:cs="Arial"/>
          <w:sz w:val="24"/>
        </w:rPr>
        <w:t xml:space="preserve"> </w:t>
      </w:r>
      <w:proofErr w:type="spellStart"/>
      <w:r>
        <w:rPr>
          <w:rFonts w:ascii="Arial" w:hAnsi="Arial" w:cs="Arial"/>
          <w:sz w:val="24"/>
        </w:rPr>
        <w:t>phân</w:t>
      </w:r>
      <w:proofErr w:type="spellEnd"/>
      <w:r>
        <w:rPr>
          <w:rFonts w:ascii="Arial" w:hAnsi="Arial" w:cs="Arial"/>
          <w:sz w:val="24"/>
        </w:rPr>
        <w:t xml:space="preserve"> </w:t>
      </w:r>
      <w:proofErr w:type="spellStart"/>
      <w:r>
        <w:rPr>
          <w:rFonts w:ascii="Arial" w:hAnsi="Arial" w:cs="Arial"/>
          <w:sz w:val="24"/>
        </w:rPr>
        <w:t>tích</w:t>
      </w:r>
      <w:proofErr w:type="spellEnd"/>
      <w:r>
        <w:rPr>
          <w:rFonts w:ascii="Arial" w:hAnsi="Arial" w:cs="Arial"/>
          <w:sz w:val="24"/>
        </w:rPr>
        <w:t xml:space="preserve"> </w:t>
      </w:r>
      <w:proofErr w:type="spellStart"/>
      <w:r>
        <w:rPr>
          <w:rFonts w:ascii="Arial" w:hAnsi="Arial" w:cs="Arial"/>
          <w:sz w:val="24"/>
        </w:rPr>
        <w:t>dữ</w:t>
      </w:r>
      <w:proofErr w:type="spellEnd"/>
      <w:r>
        <w:rPr>
          <w:rFonts w:ascii="Arial" w:hAnsi="Arial" w:cs="Arial"/>
          <w:sz w:val="24"/>
        </w:rPr>
        <w:t xml:space="preserve"> </w:t>
      </w:r>
      <w:proofErr w:type="spellStart"/>
      <w:r>
        <w:rPr>
          <w:rFonts w:ascii="Arial" w:hAnsi="Arial" w:cs="Arial"/>
          <w:sz w:val="24"/>
        </w:rPr>
        <w:t>liệu</w:t>
      </w:r>
      <w:proofErr w:type="spellEnd"/>
      <w:r>
        <w:rPr>
          <w:rFonts w:ascii="Arial" w:hAnsi="Arial" w:cs="Arial"/>
          <w:sz w:val="24"/>
        </w:rPr>
        <w:t xml:space="preserve"> view – </w:t>
      </w:r>
      <w:proofErr w:type="spellStart"/>
      <w:r>
        <w:rPr>
          <w:rFonts w:ascii="Arial" w:hAnsi="Arial" w:cs="Arial"/>
          <w:sz w:val="24"/>
        </w:rPr>
        <w:t>lịch</w:t>
      </w:r>
      <w:proofErr w:type="spellEnd"/>
      <w:r>
        <w:rPr>
          <w:rFonts w:ascii="Arial" w:hAnsi="Arial" w:cs="Arial"/>
          <w:sz w:val="24"/>
        </w:rPr>
        <w:t xml:space="preserve"> </w:t>
      </w:r>
      <w:proofErr w:type="spellStart"/>
      <w:r>
        <w:rPr>
          <w:rFonts w:ascii="Arial" w:hAnsi="Arial" w:cs="Arial"/>
          <w:sz w:val="24"/>
        </w:rPr>
        <w:t>sữ</w:t>
      </w:r>
      <w:proofErr w:type="spellEnd"/>
      <w:r>
        <w:rPr>
          <w:rFonts w:ascii="Arial" w:hAnsi="Arial" w:cs="Arial"/>
          <w:sz w:val="24"/>
        </w:rPr>
        <w:t xml:space="preserve"> </w:t>
      </w:r>
      <w:proofErr w:type="spellStart"/>
      <w:r>
        <w:rPr>
          <w:rFonts w:ascii="Arial" w:hAnsi="Arial" w:cs="Arial"/>
          <w:sz w:val="24"/>
        </w:rPr>
        <w:t>bán</w:t>
      </w:r>
      <w:proofErr w:type="spellEnd"/>
      <w:r>
        <w:rPr>
          <w:rFonts w:ascii="Arial" w:hAnsi="Arial" w:cs="Arial"/>
          <w:sz w:val="24"/>
        </w:rPr>
        <w:t xml:space="preserve"> </w:t>
      </w:r>
      <w:proofErr w:type="spellStart"/>
      <w:r>
        <w:rPr>
          <w:rFonts w:ascii="Arial" w:hAnsi="Arial" w:cs="Arial"/>
          <w:sz w:val="24"/>
        </w:rPr>
        <w:t>hàng</w:t>
      </w:r>
      <w:proofErr w:type="spellEnd"/>
      <w:r>
        <w:rPr>
          <w:rFonts w:ascii="Arial" w:hAnsi="Arial" w:cs="Arial"/>
          <w:sz w:val="24"/>
        </w:rPr>
        <w:t xml:space="preserve">, </w:t>
      </w:r>
      <w:proofErr w:type="spellStart"/>
      <w:r>
        <w:rPr>
          <w:rFonts w:ascii="Arial" w:hAnsi="Arial" w:cs="Arial"/>
          <w:sz w:val="24"/>
        </w:rPr>
        <w:t>nhập</w:t>
      </w:r>
      <w:proofErr w:type="spellEnd"/>
      <w:r>
        <w:rPr>
          <w:rFonts w:ascii="Arial" w:hAnsi="Arial" w:cs="Arial"/>
          <w:sz w:val="24"/>
        </w:rPr>
        <w:t xml:space="preserve"> </w:t>
      </w:r>
      <w:proofErr w:type="spellStart"/>
      <w:r>
        <w:rPr>
          <w:rFonts w:ascii="Arial" w:hAnsi="Arial" w:cs="Arial"/>
          <w:sz w:val="24"/>
        </w:rPr>
        <w:t>hàng</w:t>
      </w:r>
      <w:proofErr w:type="spellEnd"/>
      <w:r>
        <w:rPr>
          <w:rFonts w:ascii="Arial" w:hAnsi="Arial" w:cs="Arial"/>
          <w:sz w:val="24"/>
        </w:rPr>
        <w:t xml:space="preserve">, </w:t>
      </w:r>
      <w:proofErr w:type="spellStart"/>
      <w:r>
        <w:rPr>
          <w:rFonts w:ascii="Arial" w:hAnsi="Arial" w:cs="Arial"/>
          <w:sz w:val="24"/>
        </w:rPr>
        <w:t>thống</w:t>
      </w:r>
      <w:proofErr w:type="spellEnd"/>
      <w:r>
        <w:rPr>
          <w:rFonts w:ascii="Arial" w:hAnsi="Arial" w:cs="Arial"/>
          <w:sz w:val="24"/>
        </w:rPr>
        <w:t xml:space="preserve"> </w:t>
      </w:r>
      <w:proofErr w:type="spellStart"/>
      <w:r>
        <w:rPr>
          <w:rFonts w:ascii="Arial" w:hAnsi="Arial" w:cs="Arial"/>
          <w:sz w:val="24"/>
        </w:rPr>
        <w:t>kê</w:t>
      </w:r>
      <w:proofErr w:type="spellEnd"/>
      <w:r>
        <w:rPr>
          <w:rFonts w:ascii="Arial" w:hAnsi="Arial" w:cs="Arial"/>
          <w:sz w:val="24"/>
        </w:rPr>
        <w:t xml:space="preserve"> </w:t>
      </w:r>
      <w:proofErr w:type="spellStart"/>
      <w:r>
        <w:rPr>
          <w:rFonts w:ascii="Arial" w:hAnsi="Arial" w:cs="Arial"/>
          <w:sz w:val="24"/>
        </w:rPr>
        <w:t>các</w:t>
      </w:r>
      <w:proofErr w:type="spellEnd"/>
      <w:r>
        <w:rPr>
          <w:rFonts w:ascii="Arial" w:hAnsi="Arial" w:cs="Arial"/>
          <w:sz w:val="24"/>
        </w:rPr>
        <w:t xml:space="preserve"> </w:t>
      </w:r>
      <w:proofErr w:type="spellStart"/>
      <w:r>
        <w:rPr>
          <w:rFonts w:ascii="Arial" w:hAnsi="Arial" w:cs="Arial"/>
          <w:sz w:val="24"/>
        </w:rPr>
        <w:t>mặt</w:t>
      </w:r>
      <w:proofErr w:type="spellEnd"/>
      <w:r>
        <w:rPr>
          <w:rFonts w:ascii="Arial" w:hAnsi="Arial" w:cs="Arial"/>
          <w:sz w:val="24"/>
        </w:rPr>
        <w:t xml:space="preserve"> </w:t>
      </w:r>
      <w:proofErr w:type="spellStart"/>
      <w:r>
        <w:rPr>
          <w:rFonts w:ascii="Arial" w:hAnsi="Arial" w:cs="Arial"/>
          <w:sz w:val="24"/>
        </w:rPr>
        <w:t>hàng</w:t>
      </w:r>
      <w:proofErr w:type="spellEnd"/>
      <w:r>
        <w:rPr>
          <w:rFonts w:ascii="Arial" w:hAnsi="Arial" w:cs="Arial"/>
          <w:sz w:val="24"/>
        </w:rPr>
        <w:t xml:space="preserve"> </w:t>
      </w:r>
      <w:proofErr w:type="spellStart"/>
      <w:r>
        <w:rPr>
          <w:rFonts w:ascii="Arial" w:hAnsi="Arial" w:cs="Arial"/>
          <w:sz w:val="24"/>
        </w:rPr>
        <w:t>bán</w:t>
      </w:r>
      <w:proofErr w:type="spellEnd"/>
      <w:r>
        <w:rPr>
          <w:rFonts w:ascii="Arial" w:hAnsi="Arial" w:cs="Arial"/>
          <w:sz w:val="24"/>
        </w:rPr>
        <w:t xml:space="preserve"> trong </w:t>
      </w:r>
      <w:proofErr w:type="spellStart"/>
      <w:r>
        <w:rPr>
          <w:rFonts w:ascii="Arial" w:hAnsi="Arial" w:cs="Arial"/>
          <w:sz w:val="24"/>
        </w:rPr>
        <w:t>tháng</w:t>
      </w:r>
      <w:proofErr w:type="spellEnd"/>
      <w:r>
        <w:rPr>
          <w:rFonts w:ascii="Arial" w:hAnsi="Arial" w:cs="Arial"/>
          <w:sz w:val="24"/>
        </w:rPr>
        <w:t xml:space="preserve">, </w:t>
      </w:r>
      <w:proofErr w:type="spellStart"/>
      <w:r>
        <w:rPr>
          <w:rFonts w:ascii="Arial" w:hAnsi="Arial" w:cs="Arial"/>
          <w:sz w:val="24"/>
        </w:rPr>
        <w:t>giá</w:t>
      </w:r>
      <w:proofErr w:type="spellEnd"/>
      <w:r>
        <w:rPr>
          <w:rFonts w:ascii="Arial" w:hAnsi="Arial" w:cs="Arial"/>
          <w:sz w:val="24"/>
        </w:rPr>
        <w:t xml:space="preserve"> </w:t>
      </w:r>
      <w:proofErr w:type="spellStart"/>
      <w:r>
        <w:rPr>
          <w:rFonts w:ascii="Arial" w:hAnsi="Arial" w:cs="Arial"/>
          <w:sz w:val="24"/>
        </w:rPr>
        <w:t>tiền</w:t>
      </w:r>
      <w:proofErr w:type="spellEnd"/>
      <w:r>
        <w:rPr>
          <w:rFonts w:ascii="Arial" w:hAnsi="Arial" w:cs="Arial"/>
          <w:sz w:val="24"/>
        </w:rPr>
        <w:t xml:space="preserve"> </w:t>
      </w:r>
      <w:proofErr w:type="spellStart"/>
      <w:r>
        <w:rPr>
          <w:rFonts w:ascii="Arial" w:hAnsi="Arial" w:cs="Arial"/>
          <w:sz w:val="24"/>
        </w:rPr>
        <w:t>bán</w:t>
      </w:r>
      <w:proofErr w:type="spellEnd"/>
      <w:r>
        <w:rPr>
          <w:rFonts w:ascii="Arial" w:hAnsi="Arial" w:cs="Arial"/>
          <w:sz w:val="24"/>
        </w:rPr>
        <w:t xml:space="preserve"> </w:t>
      </w:r>
      <w:proofErr w:type="spellStart"/>
      <w:r>
        <w:rPr>
          <w:rFonts w:ascii="Arial" w:hAnsi="Arial" w:cs="Arial"/>
          <w:sz w:val="24"/>
        </w:rPr>
        <w:t>chạy</w:t>
      </w:r>
      <w:proofErr w:type="spellEnd"/>
      <w:r>
        <w:rPr>
          <w:rFonts w:ascii="Arial" w:hAnsi="Arial" w:cs="Arial"/>
          <w:sz w:val="24"/>
        </w:rPr>
        <w:t xml:space="preserve"> </w:t>
      </w:r>
      <w:proofErr w:type="spellStart"/>
      <w:r>
        <w:rPr>
          <w:rFonts w:ascii="Arial" w:hAnsi="Arial" w:cs="Arial"/>
          <w:sz w:val="24"/>
        </w:rPr>
        <w:t>vvv</w:t>
      </w:r>
      <w:proofErr w:type="spellEnd"/>
    </w:p>
    <w:p w:rsidR="002A2C5A" w:rsidRDefault="002A2C5A" w:rsidP="00DD306B">
      <w:pPr>
        <w:pStyle w:val="ListParagraph"/>
        <w:tabs>
          <w:tab w:val="left" w:pos="3900"/>
        </w:tabs>
        <w:rPr>
          <w:rFonts w:ascii="Arial" w:hAnsi="Arial" w:cs="Arial"/>
          <w:sz w:val="24"/>
        </w:rPr>
      </w:pPr>
    </w:p>
    <w:p w:rsidR="00401249" w:rsidRDefault="00401249" w:rsidP="00DD306B">
      <w:pPr>
        <w:pStyle w:val="ListParagraph"/>
        <w:tabs>
          <w:tab w:val="left" w:pos="3900"/>
        </w:tabs>
        <w:rPr>
          <w:rFonts w:ascii="Arial" w:hAnsi="Arial" w:cs="Arial"/>
          <w:sz w:val="24"/>
        </w:rPr>
      </w:pPr>
    </w:p>
    <w:p w:rsidR="002A2C5A" w:rsidRPr="00DD306B" w:rsidRDefault="002A2C5A" w:rsidP="00DD306B">
      <w:pPr>
        <w:tabs>
          <w:tab w:val="left" w:pos="3900"/>
        </w:tabs>
        <w:rPr>
          <w:rFonts w:ascii="Arial" w:hAnsi="Arial" w:cs="Arial"/>
          <w:sz w:val="24"/>
        </w:rPr>
      </w:pPr>
    </w:p>
    <w:p w:rsidR="00334417" w:rsidRPr="00334417" w:rsidRDefault="00334417" w:rsidP="00334417">
      <w:pPr>
        <w:tabs>
          <w:tab w:val="left" w:pos="3900"/>
        </w:tabs>
        <w:rPr>
          <w:rFonts w:ascii="Arial Narrow" w:hAnsi="Arial Narrow" w:cstheme="minorHAnsi"/>
          <w:sz w:val="24"/>
        </w:rPr>
      </w:pPr>
    </w:p>
    <w:sectPr w:rsidR="00334417" w:rsidRPr="00334417">
      <w:footerReference w:type="default" r:id="rId1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B637E" w:rsidRDefault="001B637E" w:rsidP="00F94C7E">
      <w:r>
        <w:separator/>
      </w:r>
    </w:p>
  </w:endnote>
  <w:endnote w:type="continuationSeparator" w:id="0">
    <w:p w:rsidR="001B637E" w:rsidRDefault="001B637E" w:rsidP="00F94C7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3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A3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A3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A3"/>
    <w:family w:val="modern"/>
    <w:pitch w:val="fixed"/>
    <w:sig w:usb0="E00006FF" w:usb1="0000FCFF" w:usb2="00000001" w:usb3="00000000" w:csb0="0000019F" w:csb1="00000000"/>
  </w:font>
  <w:font w:name="Swis721 BlkEx BT">
    <w:altName w:val="Impact"/>
    <w:charset w:val="00"/>
    <w:family w:val="swiss"/>
    <w:pitch w:val="variable"/>
    <w:sig w:usb0="00000007" w:usb1="00000000" w:usb2="00000000" w:usb3="00000000" w:csb0="00000011" w:csb1="00000000"/>
  </w:font>
  <w:font w:name="Verdana">
    <w:panose1 w:val="020B0604030504040204"/>
    <w:charset w:val="A3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A3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94C7E" w:rsidRPr="00F94C7E" w:rsidRDefault="00F94C7E" w:rsidP="00F94C7E">
    <w:pPr>
      <w:tabs>
        <w:tab w:val="center" w:pos="4680"/>
        <w:tab w:val="right" w:pos="9360"/>
      </w:tabs>
      <w:rPr>
        <w:rFonts w:ascii="Arial" w:eastAsia="Times New Roman" w:hAnsi="Arial" w:cs="Arial"/>
        <w:sz w:val="20"/>
        <w:szCs w:val="20"/>
      </w:rPr>
    </w:pPr>
  </w:p>
  <w:p w:rsidR="00F94C7E" w:rsidRPr="00F94C7E" w:rsidRDefault="00F94C7E" w:rsidP="00F94C7E">
    <w:pPr>
      <w:spacing w:before="120" w:after="60"/>
      <w:rPr>
        <w:rFonts w:ascii="Arial" w:eastAsia="Times New Roman" w:hAnsi="Arial" w:cs="Arial"/>
        <w:sz w:val="20"/>
        <w:szCs w:val="20"/>
      </w:rPr>
    </w:pPr>
  </w:p>
  <w:p w:rsidR="00F94C7E" w:rsidRPr="00F94C7E" w:rsidRDefault="00F94C7E" w:rsidP="00F94C7E">
    <w:pPr>
      <w:tabs>
        <w:tab w:val="center" w:pos="4680"/>
        <w:tab w:val="right" w:pos="9360"/>
      </w:tabs>
      <w:rPr>
        <w:rFonts w:ascii="Arial" w:eastAsia="Times New Roman" w:hAnsi="Arial" w:cs="Arial"/>
        <w:sz w:val="20"/>
        <w:szCs w:val="20"/>
      </w:rPr>
    </w:pPr>
    <w:r>
      <w:rPr>
        <w:rFonts w:ascii="Arial" w:eastAsia="Times New Roman" w:hAnsi="Arial" w:cs="Arial"/>
        <w:sz w:val="20"/>
        <w:szCs w:val="20"/>
      </w:rPr>
      <w:t>TuanHoangLaptop</w:t>
    </w:r>
    <w:r w:rsidRPr="00F94C7E">
      <w:rPr>
        <w:rFonts w:ascii="Arial" w:eastAsia="Times New Roman" w:hAnsi="Arial" w:cs="Arial"/>
        <w:sz w:val="20"/>
        <w:szCs w:val="20"/>
      </w:rPr>
      <w:t xml:space="preserve"> - Software Requirement Specification</w:t>
    </w:r>
    <w:r w:rsidRPr="00F94C7E">
      <w:rPr>
        <w:rFonts w:ascii="Arial" w:eastAsia="Times New Roman" w:hAnsi="Arial" w:cs="Arial"/>
        <w:sz w:val="20"/>
        <w:szCs w:val="20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B637E" w:rsidRDefault="001B637E" w:rsidP="00F94C7E">
      <w:r>
        <w:separator/>
      </w:r>
    </w:p>
  </w:footnote>
  <w:footnote w:type="continuationSeparator" w:id="0">
    <w:p w:rsidR="001B637E" w:rsidRDefault="001B637E" w:rsidP="00F94C7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6F128CC0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DAA0AA1C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C6928A4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75ACAD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217AC734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AD4E1D30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680C027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4F5E5D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CA7202F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24CE3B8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2B515D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02C84F38"/>
    <w:multiLevelType w:val="hybridMultilevel"/>
    <w:tmpl w:val="852099C4"/>
    <w:lvl w:ilvl="0" w:tplc="06D0DE3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081A78F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 w15:restartNumberingAfterBreak="0">
    <w:nsid w:val="0B2F3CA6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4" w15:restartNumberingAfterBreak="0">
    <w:nsid w:val="15C5697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 w15:restartNumberingAfterBreak="0">
    <w:nsid w:val="298929E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2EDE304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7" w15:restartNumberingAfterBreak="0">
    <w:nsid w:val="3AEB0273"/>
    <w:multiLevelType w:val="multilevel"/>
    <w:tmpl w:val="526206A0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8" w15:restartNumberingAfterBreak="0">
    <w:nsid w:val="43F8503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46D7625B"/>
    <w:multiLevelType w:val="hybridMultilevel"/>
    <w:tmpl w:val="A5009C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84C4F29"/>
    <w:multiLevelType w:val="multilevel"/>
    <w:tmpl w:val="D8061F64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1" w15:restartNumberingAfterBreak="0">
    <w:nsid w:val="542D7F78"/>
    <w:multiLevelType w:val="hybridMultilevel"/>
    <w:tmpl w:val="0406A4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9350CFB"/>
    <w:multiLevelType w:val="multilevel"/>
    <w:tmpl w:val="9DF09F08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3" w15:restartNumberingAfterBreak="0">
    <w:nsid w:val="5DEC6B47"/>
    <w:multiLevelType w:val="multilevel"/>
    <w:tmpl w:val="604E1C0A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4" w15:restartNumberingAfterBreak="0">
    <w:nsid w:val="6E9514D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7D8C2C6D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>
    <w:abstractNumId w:val="22"/>
  </w:num>
  <w:num w:numId="2">
    <w:abstractNumId w:val="13"/>
  </w:num>
  <w:num w:numId="3">
    <w:abstractNumId w:val="10"/>
  </w:num>
  <w:num w:numId="4">
    <w:abstractNumId w:val="24"/>
  </w:num>
  <w:num w:numId="5">
    <w:abstractNumId w:val="14"/>
  </w:num>
  <w:num w:numId="6">
    <w:abstractNumId w:val="17"/>
  </w:num>
  <w:num w:numId="7">
    <w:abstractNumId w:val="20"/>
  </w:num>
  <w:num w:numId="8">
    <w:abstractNumId w:val="9"/>
  </w:num>
  <w:num w:numId="9">
    <w:abstractNumId w:val="7"/>
  </w:num>
  <w:num w:numId="10">
    <w:abstractNumId w:val="6"/>
  </w:num>
  <w:num w:numId="11">
    <w:abstractNumId w:val="5"/>
  </w:num>
  <w:num w:numId="12">
    <w:abstractNumId w:val="4"/>
  </w:num>
  <w:num w:numId="13">
    <w:abstractNumId w:val="8"/>
  </w:num>
  <w:num w:numId="14">
    <w:abstractNumId w:val="3"/>
  </w:num>
  <w:num w:numId="15">
    <w:abstractNumId w:val="2"/>
  </w:num>
  <w:num w:numId="16">
    <w:abstractNumId w:val="1"/>
  </w:num>
  <w:num w:numId="17">
    <w:abstractNumId w:val="0"/>
  </w:num>
  <w:num w:numId="18">
    <w:abstractNumId w:val="15"/>
  </w:num>
  <w:num w:numId="19">
    <w:abstractNumId w:val="16"/>
  </w:num>
  <w:num w:numId="20">
    <w:abstractNumId w:val="23"/>
  </w:num>
  <w:num w:numId="21">
    <w:abstractNumId w:val="18"/>
  </w:num>
  <w:num w:numId="22">
    <w:abstractNumId w:val="12"/>
  </w:num>
  <w:num w:numId="23">
    <w:abstractNumId w:val="25"/>
  </w:num>
  <w:num w:numId="24">
    <w:abstractNumId w:val="21"/>
  </w:num>
  <w:num w:numId="25">
    <w:abstractNumId w:val="11"/>
  </w:num>
  <w:num w:numId="26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proofState w:spelling="clean" w:grammar="clean"/>
  <w:attachedTemplate r:id="rId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47011"/>
    <w:rsid w:val="000400CE"/>
    <w:rsid w:val="00062D0C"/>
    <w:rsid w:val="000F00ED"/>
    <w:rsid w:val="00114799"/>
    <w:rsid w:val="001205C2"/>
    <w:rsid w:val="00181A2A"/>
    <w:rsid w:val="00196970"/>
    <w:rsid w:val="001B637E"/>
    <w:rsid w:val="001D45B3"/>
    <w:rsid w:val="001E7E9D"/>
    <w:rsid w:val="0020513D"/>
    <w:rsid w:val="00216838"/>
    <w:rsid w:val="00230E65"/>
    <w:rsid w:val="00247011"/>
    <w:rsid w:val="0025593C"/>
    <w:rsid w:val="002A2C5A"/>
    <w:rsid w:val="002A4392"/>
    <w:rsid w:val="002D260B"/>
    <w:rsid w:val="002D3845"/>
    <w:rsid w:val="002D3B1A"/>
    <w:rsid w:val="002E4FBC"/>
    <w:rsid w:val="00304C94"/>
    <w:rsid w:val="00316E42"/>
    <w:rsid w:val="00334417"/>
    <w:rsid w:val="00401249"/>
    <w:rsid w:val="00451623"/>
    <w:rsid w:val="00471A51"/>
    <w:rsid w:val="004D273B"/>
    <w:rsid w:val="004D2CEB"/>
    <w:rsid w:val="0050703F"/>
    <w:rsid w:val="005261D3"/>
    <w:rsid w:val="005355F0"/>
    <w:rsid w:val="005B595A"/>
    <w:rsid w:val="005B5E5B"/>
    <w:rsid w:val="00617F95"/>
    <w:rsid w:val="00645252"/>
    <w:rsid w:val="006958D1"/>
    <w:rsid w:val="006D3D74"/>
    <w:rsid w:val="00713CDD"/>
    <w:rsid w:val="00714682"/>
    <w:rsid w:val="00747562"/>
    <w:rsid w:val="007A24E5"/>
    <w:rsid w:val="007D14CC"/>
    <w:rsid w:val="008135B2"/>
    <w:rsid w:val="00817905"/>
    <w:rsid w:val="0083569A"/>
    <w:rsid w:val="00854E8E"/>
    <w:rsid w:val="00871943"/>
    <w:rsid w:val="008D42BB"/>
    <w:rsid w:val="008E5E54"/>
    <w:rsid w:val="009154E2"/>
    <w:rsid w:val="00943A4B"/>
    <w:rsid w:val="009758A3"/>
    <w:rsid w:val="00984C5A"/>
    <w:rsid w:val="0099619D"/>
    <w:rsid w:val="009D0A41"/>
    <w:rsid w:val="009D7027"/>
    <w:rsid w:val="00A20597"/>
    <w:rsid w:val="00A34457"/>
    <w:rsid w:val="00A57EE3"/>
    <w:rsid w:val="00A9204E"/>
    <w:rsid w:val="00AA2ED6"/>
    <w:rsid w:val="00BD586D"/>
    <w:rsid w:val="00C0421D"/>
    <w:rsid w:val="00C25BBA"/>
    <w:rsid w:val="00C43FA4"/>
    <w:rsid w:val="00CC1072"/>
    <w:rsid w:val="00D06770"/>
    <w:rsid w:val="00DC337A"/>
    <w:rsid w:val="00DD306B"/>
    <w:rsid w:val="00EE0A53"/>
    <w:rsid w:val="00F0364A"/>
    <w:rsid w:val="00F36121"/>
    <w:rsid w:val="00F55FE1"/>
    <w:rsid w:val="00F94C7E"/>
    <w:rsid w:val="00FA24AE"/>
    <w:rsid w:val="00FE1D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C3C218"/>
  <w15:chartTrackingRefBased/>
  <w15:docId w15:val="{2DEB29AA-9DDC-42D6-932D-82BFBEEB42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3569A"/>
  </w:style>
  <w:style w:type="paragraph" w:styleId="Heading1">
    <w:name w:val="heading 1"/>
    <w:basedOn w:val="Normal"/>
    <w:next w:val="Normal"/>
    <w:link w:val="Heading1Char"/>
    <w:uiPriority w:val="9"/>
    <w:qFormat/>
    <w:rsid w:val="006D3D7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1F4E79" w:themeColor="accent1" w:themeShade="80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D3D7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1F4E79" w:themeColor="accent1" w:themeShade="80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D3D7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D3D74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6D3D74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1F4E79" w:themeColor="accent1" w:themeShade="80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6D3D74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6D3D74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6D3D74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6D3D74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D3D74"/>
    <w:rPr>
      <w:rFonts w:asciiTheme="majorHAnsi" w:eastAsiaTheme="majorEastAsia" w:hAnsiTheme="majorHAnsi" w:cstheme="majorBidi"/>
      <w:color w:val="1F4E79" w:themeColor="accent1" w:themeShade="80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D3D74"/>
    <w:rPr>
      <w:rFonts w:asciiTheme="majorHAnsi" w:eastAsiaTheme="majorEastAsia" w:hAnsiTheme="majorHAnsi" w:cstheme="majorBidi"/>
      <w:color w:val="1F4E79" w:themeColor="accent1" w:themeShade="80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6D3D74"/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character" w:customStyle="1" w:styleId="Heading5Char">
    <w:name w:val="Heading 5 Char"/>
    <w:basedOn w:val="DefaultParagraphFont"/>
    <w:link w:val="Heading5"/>
    <w:uiPriority w:val="9"/>
    <w:rsid w:val="006D3D74"/>
    <w:rPr>
      <w:rFonts w:asciiTheme="majorHAnsi" w:eastAsiaTheme="majorEastAsia" w:hAnsiTheme="majorHAnsi" w:cstheme="majorBidi"/>
      <w:color w:val="1F4E79" w:themeColor="accent1" w:themeShade="80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rsid w:val="00645252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rsid w:val="00645252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paragraph" w:styleId="Title">
    <w:name w:val="Title"/>
    <w:basedOn w:val="Normal"/>
    <w:next w:val="Normal"/>
    <w:link w:val="TitleChar"/>
    <w:uiPriority w:val="10"/>
    <w:qFormat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inorEastAsia"/>
      <w:color w:val="5A5A5A" w:themeColor="text1" w:themeTint="A5"/>
      <w:spacing w:val="15"/>
    </w:rPr>
  </w:style>
  <w:style w:type="character" w:styleId="SubtleEmphasis">
    <w:name w:val="Subtle Emphasis"/>
    <w:basedOn w:val="DefaultParagraphFont"/>
    <w:uiPriority w:val="19"/>
    <w:qFormat/>
    <w:rPr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qFormat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645252"/>
    <w:rPr>
      <w:i/>
      <w:iCs/>
      <w:color w:val="1F4E79" w:themeColor="accent1" w:themeShade="80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45252"/>
    <w:pPr>
      <w:pBdr>
        <w:top w:val="single" w:sz="4" w:space="10" w:color="1F4E79" w:themeColor="accent1" w:themeShade="80"/>
        <w:bottom w:val="single" w:sz="4" w:space="10" w:color="1F4E79" w:themeColor="accent1" w:themeShade="80"/>
      </w:pBdr>
      <w:spacing w:before="360" w:after="360"/>
      <w:ind w:left="864" w:right="864"/>
      <w:jc w:val="center"/>
    </w:pPr>
    <w:rPr>
      <w:i/>
      <w:iCs/>
      <w:color w:val="1F4E79" w:themeColor="accent1" w:themeShade="80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45252"/>
    <w:rPr>
      <w:i/>
      <w:iCs/>
      <w:color w:val="1F4E79" w:themeColor="accent1" w:themeShade="80"/>
    </w:rPr>
  </w:style>
  <w:style w:type="character" w:styleId="SubtleReference">
    <w:name w:val="Subtle Reference"/>
    <w:basedOn w:val="DefaultParagraphFont"/>
    <w:uiPriority w:val="31"/>
    <w:qFormat/>
    <w:rPr>
      <w:smallCaps/>
      <w:color w:val="5A5A5A" w:themeColor="text1" w:themeTint="A5"/>
    </w:rPr>
  </w:style>
  <w:style w:type="character" w:styleId="IntenseReference">
    <w:name w:val="Intense Reference"/>
    <w:basedOn w:val="DefaultParagraphFont"/>
    <w:uiPriority w:val="32"/>
    <w:qFormat/>
    <w:rsid w:val="00645252"/>
    <w:rPr>
      <w:b/>
      <w:bCs/>
      <w:caps w:val="0"/>
      <w:smallCaps/>
      <w:color w:val="1F4E79" w:themeColor="accent1" w:themeShade="80"/>
      <w:spacing w:val="5"/>
    </w:rPr>
  </w:style>
  <w:style w:type="character" w:styleId="BookTitle">
    <w:name w:val="Book Title"/>
    <w:basedOn w:val="DefaultParagraphFont"/>
    <w:uiPriority w:val="33"/>
    <w:qFormat/>
    <w:rPr>
      <w:b/>
      <w:bCs/>
      <w:i/>
      <w:iCs/>
      <w:spacing w:val="5"/>
    </w:rPr>
  </w:style>
  <w:style w:type="character" w:styleId="Hyperlink">
    <w:name w:val="Hyperlink"/>
    <w:basedOn w:val="DefaultParagraphFont"/>
    <w:uiPriority w:val="99"/>
    <w:unhideWhenUsed/>
    <w:rsid w:val="00645252"/>
    <w:rPr>
      <w:color w:val="1F4E79" w:themeColor="accent1" w:themeShade="80"/>
      <w:u w:val="single"/>
    </w:rPr>
  </w:style>
  <w:style w:type="character" w:styleId="FollowedHyperlink">
    <w:name w:val="FollowedHyperlink"/>
    <w:basedOn w:val="DefaultParagraphFont"/>
    <w:uiPriority w:val="99"/>
    <w:unhideWhenUsed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645252"/>
    <w:pPr>
      <w:spacing w:after="200"/>
    </w:pPr>
    <w:rPr>
      <w:i/>
      <w:iCs/>
      <w:color w:val="44546A" w:themeColor="text2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45252"/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45252"/>
    <w:rPr>
      <w:rFonts w:ascii="Segoe UI" w:hAnsi="Segoe UI" w:cs="Segoe UI"/>
      <w:szCs w:val="18"/>
    </w:rPr>
  </w:style>
  <w:style w:type="paragraph" w:styleId="BlockText">
    <w:name w:val="Block Text"/>
    <w:basedOn w:val="Normal"/>
    <w:uiPriority w:val="99"/>
    <w:semiHidden/>
    <w:unhideWhenUsed/>
    <w:rsid w:val="00645252"/>
    <w:pPr>
      <w:pBdr>
        <w:top w:val="single" w:sz="2" w:space="10" w:color="5B9BD5" w:themeColor="accent1" w:shadow="1" w:frame="1"/>
        <w:left w:val="single" w:sz="2" w:space="10" w:color="5B9BD5" w:themeColor="accent1" w:shadow="1" w:frame="1"/>
        <w:bottom w:val="single" w:sz="2" w:space="10" w:color="5B9BD5" w:themeColor="accent1" w:shadow="1" w:frame="1"/>
        <w:right w:val="single" w:sz="2" w:space="10" w:color="5B9BD5" w:themeColor="accent1" w:shadow="1" w:frame="1"/>
      </w:pBdr>
      <w:ind w:left="1152" w:right="1152"/>
    </w:pPr>
    <w:rPr>
      <w:rFonts w:eastAsiaTheme="minorEastAsia"/>
      <w:i/>
      <w:iCs/>
      <w:color w:val="1F4E79" w:themeColor="accent1" w:themeShade="80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645252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645252"/>
    <w:rPr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645252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645252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645252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45252"/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45252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4525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45252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645252"/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645252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645252"/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645252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645252"/>
    <w:rPr>
      <w:rFonts w:asciiTheme="majorHAnsi" w:eastAsiaTheme="majorEastAsia" w:hAnsiTheme="majorHAnsi" w:cstheme="majorBidi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645252"/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645252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45252"/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45252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paragraph" w:styleId="MacroText">
    <w:name w:val="macro"/>
    <w:link w:val="MacroTextChar"/>
    <w:uiPriority w:val="99"/>
    <w:semiHidden/>
    <w:unhideWhenUsed/>
    <w:rsid w:val="00645252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645252"/>
    <w:rPr>
      <w:rFonts w:ascii="Consolas" w:hAnsi="Consolas"/>
      <w:szCs w:val="20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645252"/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645252"/>
    <w:rPr>
      <w:rFonts w:ascii="Consolas" w:hAnsi="Consolas"/>
      <w:szCs w:val="21"/>
    </w:rPr>
  </w:style>
  <w:style w:type="character" w:styleId="PlaceholderText">
    <w:name w:val="Placeholder Text"/>
    <w:basedOn w:val="DefaultParagraphFont"/>
    <w:uiPriority w:val="99"/>
    <w:semiHidden/>
    <w:rsid w:val="00645252"/>
    <w:rPr>
      <w:color w:val="3B3838" w:themeColor="background2" w:themeShade="40"/>
    </w:rPr>
  </w:style>
  <w:style w:type="paragraph" w:styleId="Header">
    <w:name w:val="header"/>
    <w:basedOn w:val="Normal"/>
    <w:link w:val="HeaderChar"/>
    <w:unhideWhenUsed/>
    <w:rsid w:val="006D3D74"/>
  </w:style>
  <w:style w:type="character" w:customStyle="1" w:styleId="HeaderChar">
    <w:name w:val="Header Char"/>
    <w:basedOn w:val="DefaultParagraphFont"/>
    <w:link w:val="Header"/>
    <w:uiPriority w:val="99"/>
    <w:rsid w:val="006D3D74"/>
  </w:style>
  <w:style w:type="paragraph" w:styleId="Footer">
    <w:name w:val="footer"/>
    <w:basedOn w:val="Normal"/>
    <w:link w:val="FooterChar"/>
    <w:uiPriority w:val="99"/>
    <w:unhideWhenUsed/>
    <w:rsid w:val="006D3D74"/>
  </w:style>
  <w:style w:type="character" w:customStyle="1" w:styleId="FooterChar">
    <w:name w:val="Footer Char"/>
    <w:basedOn w:val="DefaultParagraphFont"/>
    <w:link w:val="Footer"/>
    <w:uiPriority w:val="99"/>
    <w:rsid w:val="006D3D74"/>
  </w:style>
  <w:style w:type="paragraph" w:styleId="TOC9">
    <w:name w:val="toc 9"/>
    <w:basedOn w:val="Normal"/>
    <w:next w:val="Normal"/>
    <w:autoRedefine/>
    <w:uiPriority w:val="39"/>
    <w:semiHidden/>
    <w:unhideWhenUsed/>
    <w:rsid w:val="0083569A"/>
    <w:pPr>
      <w:spacing w:after="120"/>
      <w:ind w:left="1757"/>
    </w:pPr>
  </w:style>
  <w:style w:type="paragraph" w:customStyle="1" w:styleId="DocumentName">
    <w:name w:val="Document Name"/>
    <w:basedOn w:val="Normal"/>
    <w:rsid w:val="00F94C7E"/>
    <w:pPr>
      <w:widowControl w:val="0"/>
      <w:spacing w:before="120"/>
      <w:jc w:val="center"/>
    </w:pPr>
    <w:rPr>
      <w:rFonts w:ascii="Swis721 BlkEx BT" w:eastAsia="Times New Roman" w:hAnsi="Swis721 BlkEx BT" w:cs="Times New Roman"/>
      <w:snapToGrid w:val="0"/>
      <w:color w:val="6E2500"/>
      <w:sz w:val="44"/>
      <w:szCs w:val="20"/>
    </w:rPr>
  </w:style>
  <w:style w:type="paragraph" w:customStyle="1" w:styleId="NormalH">
    <w:name w:val="NormalH"/>
    <w:basedOn w:val="Normal"/>
    <w:autoRedefine/>
    <w:rsid w:val="00181A2A"/>
    <w:pPr>
      <w:pageBreakBefore/>
      <w:tabs>
        <w:tab w:val="left" w:pos="2160"/>
        <w:tab w:val="right" w:pos="5040"/>
        <w:tab w:val="left" w:pos="5760"/>
        <w:tab w:val="right" w:pos="8640"/>
      </w:tabs>
      <w:spacing w:before="360" w:after="240"/>
    </w:pPr>
    <w:rPr>
      <w:rFonts w:ascii="Verdana" w:eastAsia="Times New Roman" w:hAnsi="Verdana" w:cs="Times New Roman"/>
      <w:b/>
      <w:caps/>
      <w:color w:val="033103"/>
      <w:sz w:val="24"/>
      <w:szCs w:val="32"/>
      <w:lang w:val="en-GB"/>
    </w:rPr>
  </w:style>
  <w:style w:type="paragraph" w:customStyle="1" w:styleId="Bang">
    <w:name w:val="Bang"/>
    <w:basedOn w:val="Normal"/>
    <w:autoRedefine/>
    <w:rsid w:val="00181A2A"/>
    <w:pPr>
      <w:spacing w:before="80" w:after="80"/>
    </w:pPr>
    <w:rPr>
      <w:rFonts w:ascii="Arial" w:eastAsia="Times New Roman" w:hAnsi="Arial" w:cs="Tahoma"/>
      <w:sz w:val="18"/>
      <w:szCs w:val="18"/>
    </w:rPr>
  </w:style>
  <w:style w:type="paragraph" w:customStyle="1" w:styleId="HeadingLv1">
    <w:name w:val="Heading Lv1"/>
    <w:basedOn w:val="Normal"/>
    <w:autoRedefine/>
    <w:rsid w:val="00181A2A"/>
    <w:pPr>
      <w:widowControl w:val="0"/>
      <w:spacing w:before="120" w:after="60"/>
      <w:jc w:val="center"/>
    </w:pPr>
    <w:rPr>
      <w:rFonts w:ascii="Arial" w:eastAsia="Times New Roman" w:hAnsi="Arial" w:cs="Tahoma"/>
      <w:b/>
      <w:snapToGrid w:val="0"/>
      <w:color w:val="6E2500"/>
      <w:sz w:val="20"/>
      <w:szCs w:val="20"/>
    </w:rPr>
  </w:style>
  <w:style w:type="paragraph" w:styleId="ListParagraph">
    <w:name w:val="List Paragraph"/>
    <w:basedOn w:val="Normal"/>
    <w:uiPriority w:val="34"/>
    <w:unhideWhenUsed/>
    <w:qFormat/>
    <w:rsid w:val="001205C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https://angularspree.firebaseapp.com/" TargetMode="External"/><Relationship Id="rId18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g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10" Type="http://schemas.openxmlformats.org/officeDocument/2006/relationships/endnotes" Target="endnotes.xml"/><Relationship Id="rId19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Hieu%20Lenovo%20Laptop\AppData\Roaming\Microsoft\Templates\Single%20spaced%20(blank)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ocLastLocAttemptVersionTypeLookup xmlns="4873beb7-5857-4685-be1f-d57550cc96cc" xsi:nil="true"/>
    <MarketSpecific xmlns="4873beb7-5857-4685-be1f-d57550cc96cc">false</MarketSpecific>
    <ApprovalStatus xmlns="4873beb7-5857-4685-be1f-d57550cc96cc">InProgress</ApprovalStatus>
    <LocComments xmlns="4873beb7-5857-4685-be1f-d57550cc96cc" xsi:nil="true"/>
    <DirectSourceMarket xmlns="4873beb7-5857-4685-be1f-d57550cc96cc" xsi:nil="true"/>
    <LocPublishedLinkedAssetsLookup xmlns="4873beb7-5857-4685-be1f-d57550cc96cc" xsi:nil="true"/>
    <ThumbnailAssetId xmlns="4873beb7-5857-4685-be1f-d57550cc96cc" xsi:nil="true"/>
    <PrimaryImageGen xmlns="4873beb7-5857-4685-be1f-d57550cc96cc">true</PrimaryImageGen>
    <LegacyData xmlns="4873beb7-5857-4685-be1f-d57550cc96cc" xsi:nil="true"/>
    <LocNewPublishedVersionLookup xmlns="4873beb7-5857-4685-be1f-d57550cc96cc" xsi:nil="true"/>
    <NumericId xmlns="4873beb7-5857-4685-be1f-d57550cc96cc">102787001</NumericId>
    <TPFriendlyName xmlns="4873beb7-5857-4685-be1f-d57550cc96cc" xsi:nil="true"/>
    <LocOverallPublishStatusLookup xmlns="4873beb7-5857-4685-be1f-d57550cc96cc" xsi:nil="true"/>
    <LocRecommendedHandoff xmlns="4873beb7-5857-4685-be1f-d57550cc96cc" xsi:nil="true"/>
    <BlockPublish xmlns="4873beb7-5857-4685-be1f-d57550cc96cc">false</BlockPublish>
    <BusinessGroup xmlns="4873beb7-5857-4685-be1f-d57550cc96cc" xsi:nil="true"/>
    <OpenTemplate xmlns="4873beb7-5857-4685-be1f-d57550cc96cc">true</OpenTemplate>
    <SourceTitle xmlns="4873beb7-5857-4685-be1f-d57550cc96cc" xsi:nil="true"/>
    <LocOverallLocStatusLookup xmlns="4873beb7-5857-4685-be1f-d57550cc96cc" xsi:nil="true"/>
    <APEditor xmlns="4873beb7-5857-4685-be1f-d57550cc96cc">
      <UserInfo>
        <DisplayName/>
        <AccountId xsi:nil="true"/>
        <AccountType/>
      </UserInfo>
    </APEditor>
    <UALocComments xmlns="4873beb7-5857-4685-be1f-d57550cc96cc" xsi:nil="true"/>
    <IntlLangReviewDate xmlns="4873beb7-5857-4685-be1f-d57550cc96cc" xsi:nil="true"/>
    <PublishStatusLookup xmlns="4873beb7-5857-4685-be1f-d57550cc96cc">
      <Value>1343188</Value>
    </PublishStatusLookup>
    <ParentAssetId xmlns="4873beb7-5857-4685-be1f-d57550cc96cc" xsi:nil="true"/>
    <FeatureTagsTaxHTField0 xmlns="4873beb7-5857-4685-be1f-d57550cc96cc">
      <Terms xmlns="http://schemas.microsoft.com/office/infopath/2007/PartnerControls"/>
    </FeatureTagsTaxHTField0>
    <MachineTranslated xmlns="4873beb7-5857-4685-be1f-d57550cc96cc">false</MachineTranslated>
    <Providers xmlns="4873beb7-5857-4685-be1f-d57550cc96cc" xsi:nil="true"/>
    <OriginalSourceMarket xmlns="4873beb7-5857-4685-be1f-d57550cc96cc" xsi:nil="true"/>
    <APDescription xmlns="4873beb7-5857-4685-be1f-d57550cc96cc" xsi:nil="true"/>
    <ContentItem xmlns="4873beb7-5857-4685-be1f-d57550cc96cc" xsi:nil="true"/>
    <ClipArtFilename xmlns="4873beb7-5857-4685-be1f-d57550cc96cc" xsi:nil="true"/>
    <TPInstallLocation xmlns="4873beb7-5857-4685-be1f-d57550cc96cc" xsi:nil="true"/>
    <TimesCloned xmlns="4873beb7-5857-4685-be1f-d57550cc96cc" xsi:nil="true"/>
    <PublishTargets xmlns="4873beb7-5857-4685-be1f-d57550cc96cc">OfficeOnlineVNext</PublishTargets>
    <AcquiredFrom xmlns="4873beb7-5857-4685-be1f-d57550cc96cc">Internal MS</AcquiredFrom>
    <AssetStart xmlns="4873beb7-5857-4685-be1f-d57550cc96cc">2011-11-23T17:29:00+00:00</AssetStart>
    <FriendlyTitle xmlns="4873beb7-5857-4685-be1f-d57550cc96cc" xsi:nil="true"/>
    <Provider xmlns="4873beb7-5857-4685-be1f-d57550cc96cc" xsi:nil="true"/>
    <LastHandOff xmlns="4873beb7-5857-4685-be1f-d57550cc96cc" xsi:nil="true"/>
    <TPClientViewer xmlns="4873beb7-5857-4685-be1f-d57550cc96cc" xsi:nil="true"/>
    <TemplateStatus xmlns="4873beb7-5857-4685-be1f-d57550cc96cc">Complete</TemplateStatus>
    <Downloads xmlns="4873beb7-5857-4685-be1f-d57550cc96cc">0</Downloads>
    <OOCacheId xmlns="4873beb7-5857-4685-be1f-d57550cc96cc" xsi:nil="true"/>
    <IsDeleted xmlns="4873beb7-5857-4685-be1f-d57550cc96cc">false</IsDeleted>
    <LocPublishedDependentAssetsLookup xmlns="4873beb7-5857-4685-be1f-d57550cc96cc" xsi:nil="true"/>
    <AssetExpire xmlns="4873beb7-5857-4685-be1f-d57550cc96cc">2029-05-12T07:00:00+00:00</AssetExpire>
    <CSXSubmissionMarket xmlns="4873beb7-5857-4685-be1f-d57550cc96cc" xsi:nil="true"/>
    <DSATActionTaken xmlns="4873beb7-5857-4685-be1f-d57550cc96cc" xsi:nil="true"/>
    <SubmitterId xmlns="4873beb7-5857-4685-be1f-d57550cc96cc" xsi:nil="true"/>
    <EditorialTags xmlns="4873beb7-5857-4685-be1f-d57550cc96cc" xsi:nil="true"/>
    <TPExecutable xmlns="4873beb7-5857-4685-be1f-d57550cc96cc" xsi:nil="true"/>
    <CSXSubmissionDate xmlns="4873beb7-5857-4685-be1f-d57550cc96cc" xsi:nil="true"/>
    <CSXUpdate xmlns="4873beb7-5857-4685-be1f-d57550cc96cc">false</CSXUpdate>
    <AssetType xmlns="4873beb7-5857-4685-be1f-d57550cc96cc">TP</AssetType>
    <ApprovalLog xmlns="4873beb7-5857-4685-be1f-d57550cc96cc" xsi:nil="true"/>
    <BugNumber xmlns="4873beb7-5857-4685-be1f-d57550cc96cc" xsi:nil="true"/>
    <OriginAsset xmlns="4873beb7-5857-4685-be1f-d57550cc96cc" xsi:nil="true"/>
    <TPComponent xmlns="4873beb7-5857-4685-be1f-d57550cc96cc" xsi:nil="true"/>
    <Milestone xmlns="4873beb7-5857-4685-be1f-d57550cc96cc" xsi:nil="true"/>
    <RecommendationsModifier xmlns="4873beb7-5857-4685-be1f-d57550cc96cc" xsi:nil="true"/>
    <AssetId xmlns="4873beb7-5857-4685-be1f-d57550cc96cc">TP102787001</AssetId>
    <PolicheckWords xmlns="4873beb7-5857-4685-be1f-d57550cc96cc" xsi:nil="true"/>
    <TPLaunchHelpLink xmlns="4873beb7-5857-4685-be1f-d57550cc96cc" xsi:nil="true"/>
    <IntlLocPriority xmlns="4873beb7-5857-4685-be1f-d57550cc96cc" xsi:nil="true"/>
    <TPApplication xmlns="4873beb7-5857-4685-be1f-d57550cc96cc" xsi:nil="true"/>
    <IntlLangReviewer xmlns="4873beb7-5857-4685-be1f-d57550cc96cc" xsi:nil="true"/>
    <HandoffToMSDN xmlns="4873beb7-5857-4685-be1f-d57550cc96cc" xsi:nil="true"/>
    <PlannedPubDate xmlns="4873beb7-5857-4685-be1f-d57550cc96cc" xsi:nil="true"/>
    <CrawlForDependencies xmlns="4873beb7-5857-4685-be1f-d57550cc96cc">false</CrawlForDependencies>
    <LocLastLocAttemptVersionLookup xmlns="4873beb7-5857-4685-be1f-d57550cc96cc">693888</LocLastLocAttemptVersionLookup>
    <LocProcessedForHandoffsLookup xmlns="4873beb7-5857-4685-be1f-d57550cc96cc" xsi:nil="true"/>
    <TrustLevel xmlns="4873beb7-5857-4685-be1f-d57550cc96cc">1 Microsoft Managed Content</TrustLevel>
    <CampaignTagsTaxHTField0 xmlns="4873beb7-5857-4685-be1f-d57550cc96cc">
      <Terms xmlns="http://schemas.microsoft.com/office/infopath/2007/PartnerControls"/>
    </CampaignTagsTaxHTField0>
    <TPNamespace xmlns="4873beb7-5857-4685-be1f-d57550cc96cc" xsi:nil="true"/>
    <LocOverallPreviewStatusLookup xmlns="4873beb7-5857-4685-be1f-d57550cc96cc" xsi:nil="true"/>
    <TaxCatchAll xmlns="4873beb7-5857-4685-be1f-d57550cc96cc"/>
    <IsSearchable xmlns="4873beb7-5857-4685-be1f-d57550cc96cc">false</IsSearchable>
    <TemplateTemplateType xmlns="4873beb7-5857-4685-be1f-d57550cc96cc">Word Document Template</TemplateTemplateType>
    <Markets xmlns="4873beb7-5857-4685-be1f-d57550cc96cc"/>
    <IntlLangReview xmlns="4873beb7-5857-4685-be1f-d57550cc96cc" xsi:nil="true"/>
    <UAProjectedTotalWords xmlns="4873beb7-5857-4685-be1f-d57550cc96cc" xsi:nil="true"/>
    <OutputCachingOn xmlns="4873beb7-5857-4685-be1f-d57550cc96cc">false</OutputCachingOn>
    <AverageRating xmlns="4873beb7-5857-4685-be1f-d57550cc96cc" xsi:nil="true"/>
    <LocMarketGroupTiers2 xmlns="4873beb7-5857-4685-be1f-d57550cc96cc" xsi:nil="true"/>
    <APAuthor xmlns="4873beb7-5857-4685-be1f-d57550cc96cc">
      <UserInfo>
        <DisplayName>REDMOND\v-namall</DisplayName>
        <AccountId>978</AccountId>
        <AccountType/>
      </UserInfo>
    </APAuthor>
    <TPCommandLine xmlns="4873beb7-5857-4685-be1f-d57550cc96cc" xsi:nil="true"/>
    <LocManualTestRequired xmlns="4873beb7-5857-4685-be1f-d57550cc96cc">false</LocManualTestRequired>
    <TPAppVersion xmlns="4873beb7-5857-4685-be1f-d57550cc96cc" xsi:nil="true"/>
    <EditorialStatus xmlns="4873beb7-5857-4685-be1f-d57550cc96cc">Complete</EditorialStatus>
    <LocProcessedForMarketsLookup xmlns="4873beb7-5857-4685-be1f-d57550cc96cc" xsi:nil="true"/>
    <LastModifiedDateTime xmlns="4873beb7-5857-4685-be1f-d57550cc96cc" xsi:nil="true"/>
    <TPLaunchHelpLinkType xmlns="4873beb7-5857-4685-be1f-d57550cc96cc">Template</TPLaunchHelpLinkType>
    <ScenarioTagsTaxHTField0 xmlns="4873beb7-5857-4685-be1f-d57550cc96cc">
      <Terms xmlns="http://schemas.microsoft.com/office/infopath/2007/PartnerControls"/>
    </ScenarioTagsTaxHTField0>
    <OriginalRelease xmlns="4873beb7-5857-4685-be1f-d57550cc96cc">14</OriginalRelease>
    <LocalizationTagsTaxHTField0 xmlns="4873beb7-5857-4685-be1f-d57550cc96cc">
      <Terms xmlns="http://schemas.microsoft.com/office/infopath/2007/PartnerControls"/>
    </LocalizationTagsTaxHTField0>
    <Manager xmlns="4873beb7-5857-4685-be1f-d57550cc96cc" xsi:nil="true"/>
    <UALocRecommendation xmlns="4873beb7-5857-4685-be1f-d57550cc96cc">Localize</UALocRecommendation>
    <LocOverallHandbackStatusLookup xmlns="4873beb7-5857-4685-be1f-d57550cc96cc" xsi:nil="true"/>
    <ArtSampleDocs xmlns="4873beb7-5857-4685-be1f-d57550cc96cc" xsi:nil="true"/>
    <UACurrentWords xmlns="4873beb7-5857-4685-be1f-d57550cc96cc" xsi:nil="true"/>
    <ShowIn xmlns="4873beb7-5857-4685-be1f-d57550cc96cc">Show everywhere</ShowIn>
    <CSXHash xmlns="4873beb7-5857-4685-be1f-d57550cc96cc" xsi:nil="true"/>
    <VoteCount xmlns="4873beb7-5857-4685-be1f-d57550cc96cc" xsi:nil="true"/>
    <InternalTagsTaxHTField0 xmlns="4873beb7-5857-4685-be1f-d57550cc96cc">
      <Terms xmlns="http://schemas.microsoft.com/office/infopath/2007/PartnerControls"/>
    </InternalTagsTaxHTField0>
    <UANotes xmlns="4873beb7-5857-4685-be1f-d57550cc96cc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EDDDB5EE6D98C44930B742096920B300400F5B6D36B3EF94B4E9A635CDF2A18F5B8" ma:contentTypeVersion="72" ma:contentTypeDescription="Create a new document." ma:contentTypeScope="" ma:versionID="a23e56308344d904b51738559c3d67c9">
  <xsd:schema xmlns:xsd="http://www.w3.org/2001/XMLSchema" xmlns:xs="http://www.w3.org/2001/XMLSchema" xmlns:p="http://schemas.microsoft.com/office/2006/metadata/properties" xmlns:ns2="4873beb7-5857-4685-be1f-d57550cc96cc" targetNamespace="http://schemas.microsoft.com/office/2006/metadata/properties" ma:root="true" ma:fieldsID="cd0908cc4600e77bf5da051303e00c8d" ns2:_="">
    <xsd:import namespace="4873beb7-5857-4685-be1f-d57550cc96cc"/>
    <xsd:element name="properties">
      <xsd:complexType>
        <xsd:sequence>
          <xsd:element name="documentManagement">
            <xsd:complexType>
              <xsd:all>
                <xsd:element ref="ns2:AcquiredFrom" minOccurs="0"/>
                <xsd:element ref="ns2:UACurrentWords" minOccurs="0"/>
                <xsd:element ref="ns2:TPApplication" minOccurs="0"/>
                <xsd:element ref="ns2:ApprovalLog" minOccurs="0"/>
                <xsd:element ref="ns2:ApprovalStatus" minOccurs="0"/>
                <xsd:element ref="ns2:AssetStart" minOccurs="0"/>
                <xsd:element ref="ns2:AssetExpire" minOccurs="0"/>
                <xsd:element ref="ns2:AssetId" minOccurs="0"/>
                <xsd:element ref="ns2:IsSearchable" minOccurs="0"/>
                <xsd:element ref="ns2:AssetType" minOccurs="0"/>
                <xsd:element ref="ns2:APAuthor" minOccurs="0"/>
                <xsd:element ref="ns2:AverageRating" minOccurs="0"/>
                <xsd:element ref="ns2:BlockPublish" minOccurs="0"/>
                <xsd:element ref="ns2:BugNumber" minOccurs="0"/>
                <xsd:element ref="ns2:CampaignTagsTaxHTField0" minOccurs="0"/>
                <xsd:element ref="ns2:TPClientViewer" minOccurs="0"/>
                <xsd:element ref="ns2:ClipArtFilename" minOccurs="0"/>
                <xsd:element ref="ns2:TPCommandLine" minOccurs="0"/>
                <xsd:element ref="ns2:TPComponent" minOccurs="0"/>
                <xsd:element ref="ns2:ContentItem" minOccurs="0"/>
                <xsd:element ref="ns2:CrawlForDependencies" minOccurs="0"/>
                <xsd:element ref="ns2:CSXHash" minOccurs="0"/>
                <xsd:element ref="ns2:CSXSubmissionMarket" minOccurs="0"/>
                <xsd:element ref="ns2:CSXUpdate" minOccurs="0"/>
                <xsd:element ref="ns2:IntlLangReviewDate" minOccurs="0"/>
                <xsd:element ref="ns2:IsDeleted" minOccurs="0"/>
                <xsd:element ref="ns2:APDescription" minOccurs="0"/>
                <xsd:element ref="ns2:DirectSourceMarket" minOccurs="0"/>
                <xsd:element ref="ns2:Downloads" minOccurs="0"/>
                <xsd:element ref="ns2:DSATActionTaken" minOccurs="0"/>
                <xsd:element ref="ns2:APEditor" minOccurs="0"/>
                <xsd:element ref="ns2:EditorialStatus" minOccurs="0"/>
                <xsd:element ref="ns2:EditorialTags" minOccurs="0"/>
                <xsd:element ref="ns2:TPExecutable" minOccurs="0"/>
                <xsd:element ref="ns2:FeatureTagsTaxHTField0" minOccurs="0"/>
                <xsd:element ref="ns2:TPFriendlyName" minOccurs="0"/>
                <xsd:element ref="ns2:FriendlyTitle" minOccurs="0"/>
                <xsd:element ref="ns2:PrimaryImageGen" minOccurs="0"/>
                <xsd:element ref="ns2:HandoffToMSDN" minOccurs="0"/>
                <xsd:element ref="ns2:InProjectListLookup" minOccurs="0"/>
                <xsd:element ref="ns2:TPInstallLocation" minOccurs="0"/>
                <xsd:element ref="ns2:InternalTagsTaxHTField0" minOccurs="0"/>
                <xsd:element ref="ns2:IntlLangReview" minOccurs="0"/>
                <xsd:element ref="ns2:IntlLangReviewer" minOccurs="0"/>
                <xsd:element ref="ns2:MarketSpecific" minOccurs="0"/>
                <xsd:element ref="ns2:LastCompleteVersionLookup" minOccurs="0"/>
                <xsd:element ref="ns2:LastHandOff" minOccurs="0"/>
                <xsd:element ref="ns2:LastModifiedDateTime" minOccurs="0"/>
                <xsd:element ref="ns2:LastPreviewErrorLookup" minOccurs="0"/>
                <xsd:element ref="ns2:LastPreviewResultLookup" minOccurs="0"/>
                <xsd:element ref="ns2:LastPreviewAttemptDateLookup" minOccurs="0"/>
                <xsd:element ref="ns2:LastPreviewedByLookup" minOccurs="0"/>
                <xsd:element ref="ns2:LastPreviewTimeLookup" minOccurs="0"/>
                <xsd:element ref="ns2:LastPreviewVersionLookup" minOccurs="0"/>
                <xsd:element ref="ns2:LastPublishErrorLookup" minOccurs="0"/>
                <xsd:element ref="ns2:LastPublishResultLookup" minOccurs="0"/>
                <xsd:element ref="ns2:LastPublishAttemptDateLookup" minOccurs="0"/>
                <xsd:element ref="ns2:LastPublishedByLookup" minOccurs="0"/>
                <xsd:element ref="ns2:LastPublishTimeLookup" minOccurs="0"/>
                <xsd:element ref="ns2:LastPublishVersionLookup" minOccurs="0"/>
                <xsd:element ref="ns2:TPLaunchHelpLinkType" minOccurs="0"/>
                <xsd:element ref="ns2:LegacyData" minOccurs="0"/>
                <xsd:element ref="ns2:TPLaunchHelpLink" minOccurs="0"/>
                <xsd:element ref="ns2:LocComments" minOccurs="0"/>
                <xsd:element ref="ns2:LocLastLocAttemptVersionLookup" minOccurs="0"/>
                <xsd:element ref="ns2:LocLastLocAttemptVersionTypeLookup" minOccurs="0"/>
                <xsd:element ref="ns2:LocManualTestRequired" minOccurs="0"/>
                <xsd:element ref="ns2:LocMarketGroupTiers2" minOccurs="0"/>
                <xsd:element ref="ns2:LocNewPublishedVersionLookup" minOccurs="0"/>
                <xsd:element ref="ns2:LocOverallHandbackStatusLookup" minOccurs="0"/>
                <xsd:element ref="ns2:LocOverallLocStatusLookup" minOccurs="0"/>
                <xsd:element ref="ns2:LocOverallPreviewStatusLookup" minOccurs="0"/>
                <xsd:element ref="ns2:LocOverallPublishStatusLookup" minOccurs="0"/>
                <xsd:element ref="ns2:IntlLocPriority" minOccurs="0"/>
                <xsd:element ref="ns2:LocProcessedForHandoffsLookup" minOccurs="0"/>
                <xsd:element ref="ns2:LocProcessedForMarketsLookup" minOccurs="0"/>
                <xsd:element ref="ns2:LocPublishedDependentAssetsLookup" minOccurs="0"/>
                <xsd:element ref="ns2:LocPublishedLinkedAssetsLookup" minOccurs="0"/>
                <xsd:element ref="ns2:LocRecommendedHandoff" minOccurs="0"/>
                <xsd:element ref="ns2:LocalizationTagsTaxHTField0" minOccurs="0"/>
                <xsd:element ref="ns2:MachineTranslated" minOccurs="0"/>
                <xsd:element ref="ns2:Manager" minOccurs="0"/>
                <xsd:element ref="ns2:Markets" minOccurs="0"/>
                <xsd:element ref="ns2:Milestone" minOccurs="0"/>
                <xsd:element ref="ns2:TPNamespace" minOccurs="0"/>
                <xsd:element ref="ns2:NumericId" minOccurs="0"/>
                <xsd:element ref="ns2:NumOfRatingsLookup" minOccurs="0"/>
                <xsd:element ref="ns2:OOCacheId" minOccurs="0"/>
                <xsd:element ref="ns2:OpenTemplate" minOccurs="0"/>
                <xsd:element ref="ns2:OriginAsset" minOccurs="0"/>
                <xsd:element ref="ns2:OriginalRelease" minOccurs="0"/>
                <xsd:element ref="ns2:OriginalSourceMarket" minOccurs="0"/>
                <xsd:element ref="ns2:OutputCachingOn" minOccurs="0"/>
                <xsd:element ref="ns2:ParentAssetId" minOccurs="0"/>
                <xsd:element ref="ns2:PlannedPubDate" minOccurs="0"/>
                <xsd:element ref="ns2:PolicheckWords" minOccurs="0"/>
                <xsd:element ref="ns2:BusinessGroup" minOccurs="0"/>
                <xsd:element ref="ns2:UAProjectedTotalWords" minOccurs="0"/>
                <xsd:element ref="ns2:Provider" minOccurs="0"/>
                <xsd:element ref="ns2:Providers" minOccurs="0"/>
                <xsd:element ref="ns2:PublishStatusLookup" minOccurs="0"/>
                <xsd:element ref="ns2:PublishTargets" minOccurs="0"/>
                <xsd:element ref="ns2:RecommendationsModifier" minOccurs="0"/>
                <xsd:element ref="ns2:ArtSampleDocs" minOccurs="0"/>
                <xsd:element ref="ns2:ScenarioTagsTaxHTField0" minOccurs="0"/>
                <xsd:element ref="ns2:ShowIn" minOccurs="0"/>
                <xsd:element ref="ns2:SourceTitle" minOccurs="0"/>
                <xsd:element ref="ns2:CSXSubmissionDate" minOccurs="0"/>
                <xsd:element ref="ns2:SubmitterId" minOccurs="0"/>
                <xsd:element ref="ns2:TaxCatchAll" minOccurs="0"/>
                <xsd:element ref="ns2:TaxCatchAllLabel" minOccurs="0"/>
                <xsd:element ref="ns2:TemplateStatus" minOccurs="0"/>
                <xsd:element ref="ns2:TemplateTemplateType" minOccurs="0"/>
                <xsd:element ref="ns2:ThumbnailAssetId" minOccurs="0"/>
                <xsd:element ref="ns2:TimesCloned" minOccurs="0"/>
                <xsd:element ref="ns2:TrustLevel" minOccurs="0"/>
                <xsd:element ref="ns2:UALocComments" minOccurs="0"/>
                <xsd:element ref="ns2:UALocRecommendation" minOccurs="0"/>
                <xsd:element ref="ns2:UANotes" minOccurs="0"/>
                <xsd:element ref="ns2:TPAppVersion" minOccurs="0"/>
                <xsd:element ref="ns2:VoteCoun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73beb7-5857-4685-be1f-d57550cc96cc" elementFormDefault="qualified">
    <xsd:import namespace="http://schemas.microsoft.com/office/2006/documentManagement/types"/>
    <xsd:import namespace="http://schemas.microsoft.com/office/infopath/2007/PartnerControls"/>
    <xsd:element name="AcquiredFrom" ma:index="1" nillable="true" ma:displayName="Acquired From" ma:default="Internal MS" ma:internalName="AcquiredFrom" ma:readOnly="false">
      <xsd:simpleType>
        <xsd:restriction base="dms:Choice">
          <xsd:enumeration value="Internal MS"/>
          <xsd:enumeration value="Community"/>
          <xsd:enumeration value="MVP"/>
          <xsd:enumeration value="Publisher"/>
          <xsd:enumeration value="Partner"/>
          <xsd:enumeration value="None"/>
        </xsd:restriction>
      </xsd:simpleType>
    </xsd:element>
    <xsd:element name="UACurrentWords" ma:index="2" nillable="true" ma:displayName="Actual Word Count" ma:default="" ma:internalName="UACurrentWords" ma:readOnly="false">
      <xsd:simpleType>
        <xsd:restriction base="dms:Unknown"/>
      </xsd:simpleType>
    </xsd:element>
    <xsd:element name="TPApplication" ma:index="3" nillable="true" ma:displayName="Application to Open Template With" ma:default="" ma:internalName="TPApplication">
      <xsd:simpleType>
        <xsd:restriction base="dms:Text"/>
      </xsd:simpleType>
    </xsd:element>
    <xsd:element name="ApprovalLog" ma:index="4" nillable="true" ma:displayName="Approval Log" ma:default="" ma:hidden="true" ma:internalName="ApprovalLog" ma:readOnly="false">
      <xsd:simpleType>
        <xsd:restriction base="dms:Note"/>
      </xsd:simpleType>
    </xsd:element>
    <xsd:element name="ApprovalStatus" ma:index="5" nillable="true" ma:displayName="Approval Status" ma:default="InProgress" ma:internalName="ApprovalStatus" ma:readOnly="false">
      <xsd:simpleType>
        <xsd:restriction base="dms:Choice">
          <xsd:enumeration value="InProgress"/>
          <xsd:enumeration value="Rejected"/>
          <xsd:enumeration value="Questionable"/>
          <xsd:enumeration value="ApprovedAutomatic"/>
          <xsd:enumeration value="ApprovedManual"/>
          <xsd:enumeration value="On Hold"/>
          <xsd:enumeration value="Needs Review"/>
          <xsd:enumeration value="A Violation"/>
          <xsd:enumeration value="Unpublished Violation"/>
        </xsd:restriction>
      </xsd:simpleType>
    </xsd:element>
    <xsd:element name="AssetStart" ma:index="6" nillable="true" ma:displayName="Asset Begin Date" ma:default="[Today]" ma:internalName="AssetStart" ma:readOnly="false">
      <xsd:simpleType>
        <xsd:restriction base="dms:DateTime"/>
      </xsd:simpleType>
    </xsd:element>
    <xsd:element name="AssetExpire" ma:index="7" nillable="true" ma:displayName="Asset End Date" ma:default="2029-01-01T08:00:00Z" ma:format="DateTime" ma:internalName="AssetExpire" ma:readOnly="false">
      <xsd:simpleType>
        <xsd:restriction base="dms:DateTime"/>
      </xsd:simpleType>
    </xsd:element>
    <xsd:element name="AssetId" ma:index="8" nillable="true" ma:displayName="Asset ID" ma:default="" ma:indexed="true" ma:internalName="AssetId" ma:readOnly="false">
      <xsd:simpleType>
        <xsd:restriction base="dms:Text">
          <xsd:maxLength value="255"/>
        </xsd:restriction>
      </xsd:simpleType>
    </xsd:element>
    <xsd:element name="IsSearchable" ma:index="9" nillable="true" ma:displayName="Asset Searchable?" ma:default="true" ma:internalName="IsSearchable" ma:readOnly="false">
      <xsd:simpleType>
        <xsd:restriction base="dms:Boolean"/>
      </xsd:simpleType>
    </xsd:element>
    <xsd:element name="AssetType" ma:index="10" nillable="true" ma:displayName="Asset Type" ma:default="" ma:internalName="AssetType" ma:readOnly="false">
      <xsd:simpleType>
        <xsd:restriction base="dms:Unknown"/>
      </xsd:simpleType>
    </xsd:element>
    <xsd:element name="APAuthor" ma:index="11" nillable="true" ma:displayName="Author" ma:default="" ma:list="UserInfo" ma:internalName="APAuth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AverageRating" ma:index="12" nillable="true" ma:displayName="Average Rating" ma:internalName="AverageRating" ma:readOnly="false">
      <xsd:simpleType>
        <xsd:restriction base="dms:Text"/>
      </xsd:simpleType>
    </xsd:element>
    <xsd:element name="BlockPublish" ma:index="13" nillable="true" ma:displayName="Block from Publishing?" ma:default="" ma:internalName="BlockPublish" ma:readOnly="false">
      <xsd:simpleType>
        <xsd:restriction base="dms:Boolean"/>
      </xsd:simpleType>
    </xsd:element>
    <xsd:element name="BugNumber" ma:index="14" nillable="true" ma:displayName="Bug Number" ma:default="" ma:internalName="BugNumber" ma:readOnly="false">
      <xsd:simpleType>
        <xsd:restriction base="dms:Text"/>
      </xsd:simpleType>
    </xsd:element>
    <xsd:element name="CampaignTagsTaxHTField0" ma:index="16" nillable="true" ma:taxonomy="true" ma:internalName="CampaignTagsTaxHTField0" ma:taxonomyFieldName="CampaignTags" ma:displayName="Campaigns" ma:readOnly="false" ma:default="" ma:fieldId="{1df42cc3-2301-4f11-a52a-6ead923c29ed}" ma:taxonomyMulti="true" ma:sspId="8f79753a-75d3-41f5-8ca3-40b843941b4f" ma:termSetId="ca0e50d4-faa1-44ce-961e-bb1441c60e6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ClientViewer" ma:index="17" nillable="true" ma:displayName="Client Viewer" ma:default="" ma:internalName="TPClientViewer">
      <xsd:simpleType>
        <xsd:restriction base="dms:Text"/>
      </xsd:simpleType>
    </xsd:element>
    <xsd:element name="ClipArtFilename" ma:index="18" nillable="true" ma:displayName="Clip Art Name" ma:default="" ma:internalName="ClipArtFilename" ma:readOnly="false">
      <xsd:simpleType>
        <xsd:restriction base="dms:Text"/>
      </xsd:simpleType>
    </xsd:element>
    <xsd:element name="TPCommandLine" ma:index="19" nillable="true" ma:displayName="Command Line" ma:default="" ma:internalName="TPCommandLine">
      <xsd:simpleType>
        <xsd:restriction base="dms:Text"/>
      </xsd:simpleType>
    </xsd:element>
    <xsd:element name="TPComponent" ma:index="20" nillable="true" ma:displayName="Component" ma:default="" ma:internalName="TPComponent">
      <xsd:simpleType>
        <xsd:restriction base="dms:Text"/>
      </xsd:simpleType>
    </xsd:element>
    <xsd:element name="ContentItem" ma:index="21" nillable="true" ma:displayName="Content Item" ma:default="" ma:hidden="true" ma:internalName="ContentItem" ma:readOnly="false">
      <xsd:simpleType>
        <xsd:restriction base="dms:Unknown"/>
      </xsd:simpleType>
    </xsd:element>
    <xsd:element name="CrawlForDependencies" ma:index="23" nillable="true" ma:displayName="Crawl for Dependencies?" ma:default="true" ma:internalName="CrawlForDependencies" ma:readOnly="false">
      <xsd:simpleType>
        <xsd:restriction base="dms:Boolean"/>
      </xsd:simpleType>
    </xsd:element>
    <xsd:element name="CSXHash" ma:index="26" nillable="true" ma:displayName="CSX Hash" ma:default="" ma:indexed="true" ma:internalName="CSXHash" ma:readOnly="false">
      <xsd:simpleType>
        <xsd:restriction base="dms:Text"/>
      </xsd:simpleType>
    </xsd:element>
    <xsd:element name="CSXSubmissionMarket" ma:index="27" nillable="true" ma:displayName="CSX Submission Market" ma:default="" ma:list="{2FBD1B11-2ACE-4FDC-B5A3-635D4ADF6F1B}" ma:internalName="CSXSubmissionMarket" ma:readOnly="false" ma:showField="MarketName" ma:web="4873beb7-5857-4685-be1f-d57550cc96cc">
      <xsd:simpleType>
        <xsd:restriction base="dms:Lookup"/>
      </xsd:simpleType>
    </xsd:element>
    <xsd:element name="CSXUpdate" ma:index="28" nillable="true" ma:displayName="CSX Updated?" ma:default="false" ma:internalName="CSXUpdate" ma:readOnly="false">
      <xsd:simpleType>
        <xsd:restriction base="dms:Boolean"/>
      </xsd:simpleType>
    </xsd:element>
    <xsd:element name="IntlLangReviewDate" ma:index="29" nillable="true" ma:displayName="Date to Complete Intl QA" ma:default="" ma:internalName="IntlLangReviewDate" ma:readOnly="false">
      <xsd:simpleType>
        <xsd:restriction base="dms:DateTime"/>
      </xsd:simpleType>
    </xsd:element>
    <xsd:element name="IsDeleted" ma:index="30" nillable="true" ma:displayName="Deleted?" ma:default="" ma:internalName="IsDeleted" ma:readOnly="false">
      <xsd:simpleType>
        <xsd:restriction base="dms:Boolean"/>
      </xsd:simpleType>
    </xsd:element>
    <xsd:element name="APDescription" ma:index="31" nillable="true" ma:displayName="Description" ma:default="" ma:internalName="APDescription" ma:readOnly="false">
      <xsd:simpleType>
        <xsd:restriction base="dms:Note"/>
      </xsd:simpleType>
    </xsd:element>
    <xsd:element name="DirectSourceMarket" ma:index="32" nillable="true" ma:displayName="Direct Source Market Group" ma:default="" ma:internalName="DirectSourceMarket" ma:readOnly="false">
      <xsd:simpleType>
        <xsd:restriction base="dms:Text"/>
      </xsd:simpleType>
    </xsd:element>
    <xsd:element name="Downloads" ma:index="33" nillable="true" ma:displayName="Downloads" ma:default="0" ma:hidden="true" ma:internalName="Downloads" ma:readOnly="false">
      <xsd:simpleType>
        <xsd:restriction base="dms:Unknown"/>
      </xsd:simpleType>
    </xsd:element>
    <xsd:element name="DSATActionTaken" ma:index="34" nillable="true" ma:displayName="DSAT Action Taken" ma:default="" ma:internalName="DSATActionTaken" ma:readOnly="false">
      <xsd:simpleType>
        <xsd:restriction base="dms:Choice">
          <xsd:enumeration value="Best Bets"/>
          <xsd:enumeration value="Expire"/>
          <xsd:enumeration value="Hide"/>
          <xsd:enumeration value="None"/>
        </xsd:restriction>
      </xsd:simpleType>
    </xsd:element>
    <xsd:element name="APEditor" ma:index="35" nillable="true" ma:displayName="Editor" ma:default="" ma:list="UserInfo" ma:internalName="APEdit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EditorialStatus" ma:index="36" nillable="true" ma:displayName="Editorial Status" ma:default="" ma:internalName="EditorialStatus" ma:readOnly="false">
      <xsd:simpleType>
        <xsd:restriction base="dms:Unknown"/>
      </xsd:simpleType>
    </xsd:element>
    <xsd:element name="EditorialTags" ma:index="37" nillable="true" ma:displayName="Editorial Tags" ma:default="" ma:internalName="EditorialTags">
      <xsd:simpleType>
        <xsd:restriction base="dms:Unknown"/>
      </xsd:simpleType>
    </xsd:element>
    <xsd:element name="TPExecutable" ma:index="38" nillable="true" ma:displayName="Executable" ma:default="" ma:internalName="TPExecutable">
      <xsd:simpleType>
        <xsd:restriction base="dms:Text"/>
      </xsd:simpleType>
    </xsd:element>
    <xsd:element name="FeatureTagsTaxHTField0" ma:index="40" nillable="true" ma:taxonomy="true" ma:internalName="FeatureTagsTaxHTField0" ma:taxonomyFieldName="FeatureTags" ma:displayName="Features" ma:readOnly="false" ma:default="" ma:fieldId="{7fc0d542-15c6-4882-a8e3-13bca44403fb}" ma:taxonomyMulti="true" ma:sspId="8f79753a-75d3-41f5-8ca3-40b843941b4f" ma:termSetId="f1ab6845-967d-4854-a0ba-4ec07f0f811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FriendlyName" ma:index="41" nillable="true" ma:displayName="Friendly Name" ma:default="" ma:internalName="TPFriendlyName">
      <xsd:simpleType>
        <xsd:restriction base="dms:Text"/>
      </xsd:simpleType>
    </xsd:element>
    <xsd:element name="FriendlyTitle" ma:index="42" nillable="true" ma:displayName="Friendly Title" ma:default="" ma:description="Shorter title to be used when displaying search results" ma:internalName="FriendlyTitle" ma:readOnly="false">
      <xsd:simpleType>
        <xsd:restriction base="dms:Text"/>
      </xsd:simpleType>
    </xsd:element>
    <xsd:element name="PrimaryImageGen" ma:index="43" nillable="true" ma:displayName="Generate Images?" ma:default="true" ma:internalName="PrimaryImageGen">
      <xsd:simpleType>
        <xsd:restriction base="dms:Boolean"/>
      </xsd:simpleType>
    </xsd:element>
    <xsd:element name="HandoffToMSDN" ma:index="44" nillable="true" ma:displayName="Handoff To MSDN Date" ma:default="" ma:internalName="HandoffToMSDN" ma:readOnly="false">
      <xsd:simpleType>
        <xsd:restriction base="dms:DateTime"/>
      </xsd:simpleType>
    </xsd:element>
    <xsd:element name="InProjectListLookup" ma:index="45" nillable="true" ma:displayName="InProjectListLookup" ma:list="{9E343742-310B-4684-A24C-1D137CB4B230}" ma:internalName="InProjectListLookup" ma:readOnly="true" ma:showField="InProjectLis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InstallLocation" ma:index="46" nillable="true" ma:displayName="Install Location" ma:default="" ma:internalName="TPInstallLocation">
      <xsd:simpleType>
        <xsd:restriction base="dms:Text"/>
      </xsd:simpleType>
    </xsd:element>
    <xsd:element name="InternalTagsTaxHTField0" ma:index="48" nillable="true" ma:taxonomy="true" ma:internalName="InternalTagsTaxHTField0" ma:taxonomyFieldName="InternalTags" ma:displayName="Internal Tags" ma:readOnly="false" ma:default="" ma:fieldId="{1490b8a4-2706-41ec-b5e3-73176dccf34e}" ma:taxonomyMulti="true" ma:sspId="8f79753a-75d3-41f5-8ca3-40b843941b4f" ma:termSetId="82b6639e-f7fc-4c18-ad2d-003a6e707765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IntlLangReview" ma:index="49" nillable="true" ma:displayName="Intl Lang QA Review Required?" ma:default="" ma:internalName="IntlLangReview" ma:readOnly="false">
      <xsd:simpleType>
        <xsd:restriction base="dms:Boolean"/>
      </xsd:simpleType>
    </xsd:element>
    <xsd:element name="IntlLangReviewer" ma:index="50" nillable="true" ma:displayName="Intl Lang QA Reviewer" ma:default="" ma:internalName="IntlLangReviewer" ma:readOnly="false">
      <xsd:simpleType>
        <xsd:restriction base="dms:Text"/>
      </xsd:simpleType>
    </xsd:element>
    <xsd:element name="MarketSpecific" ma:index="51" nillable="true" ma:displayName="Is Market Specific?" ma:default="" ma:internalName="MarketSpecific" ma:readOnly="false">
      <xsd:simpleType>
        <xsd:restriction base="dms:Boolean"/>
      </xsd:simpleType>
    </xsd:element>
    <xsd:element name="LastCompleteVersionLookup" ma:index="52" nillable="true" ma:displayName="Last Complete Version Lookup" ma:default="" ma:list="{9E343742-310B-4684-A24C-1D137CB4B230}" ma:internalName="LastCompleteVersionLookup" ma:readOnly="true" ma:showField="LastComplete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HandOff" ma:index="53" nillable="true" ma:displayName="Last Hand-off" ma:default="" ma:internalName="LastHandOff" ma:readOnly="false">
      <xsd:simpleType>
        <xsd:restriction base="dms:DateTime"/>
      </xsd:simpleType>
    </xsd:element>
    <xsd:element name="LastModifiedDateTime" ma:index="54" nillable="true" ma:displayName="Last Modified Date" ma:default="" ma:internalName="LastModifiedDateTime" ma:readOnly="false">
      <xsd:simpleType>
        <xsd:restriction base="dms:DateTime"/>
      </xsd:simpleType>
    </xsd:element>
    <xsd:element name="LastPreviewErrorLookup" ma:index="55" nillable="true" ma:displayName="Last Preview Attempt Error" ma:default="" ma:list="{9E343742-310B-4684-A24C-1D137CB4B230}" ma:internalName="LastPreviewErrorLookup" ma:readOnly="true" ma:showField="LastPreview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ResultLookup" ma:index="56" nillable="true" ma:displayName="Last Preview Attempt Result" ma:default="" ma:list="{9E343742-310B-4684-A24C-1D137CB4B230}" ma:internalName="LastPreviewResultLookup" ma:readOnly="true" ma:showField="LastPreview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AttemptDateLookup" ma:index="57" nillable="true" ma:displayName="Last Preview Attempted On" ma:default="" ma:list="{9E343742-310B-4684-A24C-1D137CB4B230}" ma:internalName="LastPreviewAttemptDateLookup" ma:readOnly="true" ma:showField="LastPreview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edByLookup" ma:index="58" nillable="true" ma:displayName="Last Previewed By" ma:default="" ma:list="{9E343742-310B-4684-A24C-1D137CB4B230}" ma:internalName="LastPreviewedByLookup" ma:readOnly="true" ma:showField="LastPreview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TimeLookup" ma:index="59" nillable="true" ma:displayName="Last Previewed Date" ma:default="" ma:list="{9E343742-310B-4684-A24C-1D137CB4B230}" ma:internalName="LastPreviewTimeLookup" ma:readOnly="true" ma:showField="LastPreview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VersionLookup" ma:index="60" nillable="true" ma:displayName="Last Previewed Version" ma:default="" ma:list="{9E343742-310B-4684-A24C-1D137CB4B230}" ma:internalName="LastPreviewVersionLookup" ma:readOnly="true" ma:showField="LastPreview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rrorLookup" ma:index="61" nillable="true" ma:displayName="Last Publish Attempt Error" ma:default="" ma:list="{9E343742-310B-4684-A24C-1D137CB4B230}" ma:internalName="LastPublishErrorLookup" ma:readOnly="true" ma:showField="LastPublish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ResultLookup" ma:index="62" nillable="true" ma:displayName="Last Publish Attempt Result" ma:default="" ma:list="{9E343742-310B-4684-A24C-1D137CB4B230}" ma:internalName="LastPublishResultLookup" ma:readOnly="true" ma:showField="LastPublish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AttemptDateLookup" ma:index="63" nillable="true" ma:displayName="Last Publish Attempted On" ma:default="" ma:list="{9E343742-310B-4684-A24C-1D137CB4B230}" ma:internalName="LastPublishAttemptDateLookup" ma:readOnly="true" ma:showField="LastPublish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dByLookup" ma:index="64" nillable="true" ma:displayName="Last Published By" ma:default="" ma:list="{9E343742-310B-4684-A24C-1D137CB4B230}" ma:internalName="LastPublishedByLookup" ma:readOnly="true" ma:showField="LastPublish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TimeLookup" ma:index="65" nillable="true" ma:displayName="Last Published Date" ma:default="" ma:list="{9E343742-310B-4684-A24C-1D137CB4B230}" ma:internalName="LastPublishTimeLookup" ma:readOnly="true" ma:showField="LastPublish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VersionLookup" ma:index="66" nillable="true" ma:displayName="Last Published Version" ma:default="" ma:list="{9E343742-310B-4684-A24C-1D137CB4B230}" ma:internalName="LastPublishVersionLookup" ma:readOnly="true" ma:showField="LastPublish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LaunchHelpLinkType" ma:index="67" nillable="true" ma:displayName="Launch Help Link Type" ma:default="Template" ma:internalName="TPLaunchHelpLinkType">
      <xsd:simpleType>
        <xsd:restriction base="dms:Choice">
          <xsd:enumeration value="Template"/>
          <xsd:enumeration value="Training"/>
          <xsd:enumeration value="URL"/>
          <xsd:enumeration value="None"/>
        </xsd:restriction>
      </xsd:simpleType>
    </xsd:element>
    <xsd:element name="LegacyData" ma:index="68" nillable="true" ma:displayName="Legacy Data" ma:default="" ma:internalName="LegacyData" ma:readOnly="false">
      <xsd:simpleType>
        <xsd:restriction base="dms:Note"/>
      </xsd:simpleType>
    </xsd:element>
    <xsd:element name="TPLaunchHelpLink" ma:index="69" nillable="true" ma:displayName="Link to Launch Help Topic" ma:default="" ma:internalName="TPLaunchHelpLink">
      <xsd:simpleType>
        <xsd:restriction base="dms:Text"/>
      </xsd:simpleType>
    </xsd:element>
    <xsd:element name="LocComments" ma:index="70" nillable="true" ma:displayName="Loc Approval Comments" ma:default="" ma:internalName="LocComments" ma:readOnly="false">
      <xsd:simpleType>
        <xsd:restriction base="dms:Note"/>
      </xsd:simpleType>
    </xsd:element>
    <xsd:element name="LocLastLocAttemptVersionLookup" ma:index="71" nillable="true" ma:displayName="Loc Last Loc Attempt Version" ma:default="" ma:list="{7DD1DCEC-E449-43D3-891F-7DC62F62AD21}" ma:internalName="LocLastLocAttemptVersionLookup" ma:readOnly="false" ma:showField="LastLocAttemptVersion" ma:web="4873beb7-5857-4685-be1f-d57550cc96cc">
      <xsd:simpleType>
        <xsd:restriction base="dms:Lookup"/>
      </xsd:simpleType>
    </xsd:element>
    <xsd:element name="LocLastLocAttemptVersionTypeLookup" ma:index="72" nillable="true" ma:displayName="Loc Last Loc Attempt Version Type" ma:default="" ma:list="{7DD1DCEC-E449-43D3-891F-7DC62F62AD21}" ma:internalName="LocLastLocAttemptVersionTypeLookup" ma:readOnly="true" ma:showField="LastLocAttemptVersionType" ma:web="4873beb7-5857-4685-be1f-d57550cc96cc">
      <xsd:simpleType>
        <xsd:restriction base="dms:Lookup"/>
      </xsd:simpleType>
    </xsd:element>
    <xsd:element name="LocManualTestRequired" ma:index="73" nillable="true" ma:displayName="Loc Manual Test Required" ma:default="" ma:internalName="LocManualTestRequired" ma:readOnly="false">
      <xsd:simpleType>
        <xsd:restriction base="dms:Boolean"/>
      </xsd:simpleType>
    </xsd:element>
    <xsd:element name="LocMarketGroupTiers2" ma:index="74" nillable="true" ma:displayName="Loc Market Group Tiers" ma:internalName="LocMarketGroupTiers2" ma:readOnly="false">
      <xsd:simpleType>
        <xsd:restriction base="dms:Unknown"/>
      </xsd:simpleType>
    </xsd:element>
    <xsd:element name="LocNewPublishedVersionLookup" ma:index="75" nillable="true" ma:displayName="Loc New Published Version Lookup" ma:default="" ma:list="{7DD1DCEC-E449-43D3-891F-7DC62F62AD21}" ma:internalName="LocNewPublishedVersionLookup" ma:readOnly="true" ma:showField="NewPublishedVersion" ma:web="4873beb7-5857-4685-be1f-d57550cc96cc">
      <xsd:simpleType>
        <xsd:restriction base="dms:Lookup"/>
      </xsd:simpleType>
    </xsd:element>
    <xsd:element name="LocOverallHandbackStatusLookup" ma:index="76" nillable="true" ma:displayName="Loc Overall Handback Status" ma:default="" ma:list="{7DD1DCEC-E449-43D3-891F-7DC62F62AD21}" ma:internalName="LocOverallHandbackStatusLookup" ma:readOnly="true" ma:showField="OverallHandbackStatus" ma:web="4873beb7-5857-4685-be1f-d57550cc96cc">
      <xsd:simpleType>
        <xsd:restriction base="dms:Lookup"/>
      </xsd:simpleType>
    </xsd:element>
    <xsd:element name="LocOverallLocStatusLookup" ma:index="77" nillable="true" ma:displayName="Loc Overall Localize Status" ma:default="" ma:list="{7DD1DCEC-E449-43D3-891F-7DC62F62AD21}" ma:internalName="LocOverallLocStatusLookup" ma:readOnly="true" ma:showField="OverallLocStatus" ma:web="4873beb7-5857-4685-be1f-d57550cc96cc">
      <xsd:simpleType>
        <xsd:restriction base="dms:Lookup"/>
      </xsd:simpleType>
    </xsd:element>
    <xsd:element name="LocOverallPreviewStatusLookup" ma:index="78" nillable="true" ma:displayName="Loc Overall Preview Status" ma:default="" ma:list="{7DD1DCEC-E449-43D3-891F-7DC62F62AD21}" ma:internalName="LocOverallPreviewStatusLookup" ma:readOnly="true" ma:showField="OverallPreviewStatus" ma:web="4873beb7-5857-4685-be1f-d57550cc96cc">
      <xsd:simpleType>
        <xsd:restriction base="dms:Lookup"/>
      </xsd:simpleType>
    </xsd:element>
    <xsd:element name="LocOverallPublishStatusLookup" ma:index="79" nillable="true" ma:displayName="Loc Overall Publish Status" ma:default="" ma:list="{7DD1DCEC-E449-43D3-891F-7DC62F62AD21}" ma:internalName="LocOverallPublishStatusLookup" ma:readOnly="true" ma:showField="OverallPublishStatus" ma:web="4873beb7-5857-4685-be1f-d57550cc96cc">
      <xsd:simpleType>
        <xsd:restriction base="dms:Lookup"/>
      </xsd:simpleType>
    </xsd:element>
    <xsd:element name="IntlLocPriority" ma:index="80" nillable="true" ma:displayName="Loc Priority" ma:default="" ma:internalName="IntlLocPriority" ma:readOnly="false">
      <xsd:simpleType>
        <xsd:restriction base="dms:Unknown"/>
      </xsd:simpleType>
    </xsd:element>
    <xsd:element name="LocProcessedForHandoffsLookup" ma:index="81" nillable="true" ma:displayName="Loc Processed For Handoffs" ma:default="" ma:list="{7DD1DCEC-E449-43D3-891F-7DC62F62AD21}" ma:internalName="LocProcessedForHandoffsLookup" ma:readOnly="true" ma:showField="ProcessedForHandoffs" ma:web="4873beb7-5857-4685-be1f-d57550cc96cc">
      <xsd:simpleType>
        <xsd:restriction base="dms:Lookup"/>
      </xsd:simpleType>
    </xsd:element>
    <xsd:element name="LocProcessedForMarketsLookup" ma:index="82" nillable="true" ma:displayName="Loc Processed For Markets" ma:default="" ma:list="{7DD1DCEC-E449-43D3-891F-7DC62F62AD21}" ma:internalName="LocProcessedForMarketsLookup" ma:readOnly="true" ma:showField="ProcessedForMarkets" ma:web="4873beb7-5857-4685-be1f-d57550cc96cc">
      <xsd:simpleType>
        <xsd:restriction base="dms:Lookup"/>
      </xsd:simpleType>
    </xsd:element>
    <xsd:element name="LocPublishedDependentAssetsLookup" ma:index="83" nillable="true" ma:displayName="Loc Published Dependent Assets" ma:default="" ma:list="{7DD1DCEC-E449-43D3-891F-7DC62F62AD21}" ma:internalName="LocPublishedDependentAssetsLookup" ma:readOnly="true" ma:showField="PublishedDependentAssets" ma:web="4873beb7-5857-4685-be1f-d57550cc96cc">
      <xsd:simpleType>
        <xsd:restriction base="dms:Lookup"/>
      </xsd:simpleType>
    </xsd:element>
    <xsd:element name="LocPublishedLinkedAssetsLookup" ma:index="84" nillable="true" ma:displayName="Loc Published Linked Assets" ma:default="" ma:list="{7DD1DCEC-E449-43D3-891F-7DC62F62AD21}" ma:internalName="LocPublishedLinkedAssetsLookup" ma:readOnly="true" ma:showField="PublishedLinkedAssets" ma:web="4873beb7-5857-4685-be1f-d57550cc96cc">
      <xsd:simpleType>
        <xsd:restriction base="dms:Lookup"/>
      </xsd:simpleType>
    </xsd:element>
    <xsd:element name="LocRecommendedHandoff" ma:index="85" nillable="true" ma:displayName="Loc Recommended Handoff" ma:default="" ma:indexed="true" ma:internalName="LocRecommendedHandoff" ma:readOnly="false">
      <xsd:simpleType>
        <xsd:restriction base="dms:Text"/>
      </xsd:simpleType>
    </xsd:element>
    <xsd:element name="LocalizationTagsTaxHTField0" ma:index="87" nillable="true" ma:taxonomy="true" ma:internalName="LocalizationTagsTaxHTField0" ma:taxonomyFieldName="LocalizationTags" ma:displayName="Localization Tags" ma:readOnly="false" ma:default="" ma:fieldId="{00f02cb3-2c7c-424a-9c61-10e9b6878429}" ma:taxonomyMulti="true" ma:sspId="8f79753a-75d3-41f5-8ca3-40b843941b4f" ma:termSetId="5b7703a5-8e8b-4b58-8b31-1cea35331da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achineTranslated" ma:index="88" nillable="true" ma:displayName="Machine Translated" ma:default="" ma:internalName="MachineTranslated" ma:readOnly="false">
      <xsd:simpleType>
        <xsd:restriction base="dms:Boolean"/>
      </xsd:simpleType>
    </xsd:element>
    <xsd:element name="Manager" ma:index="89" nillable="true" ma:displayName="Manager" ma:hidden="true" ma:internalName="Manager" ma:readOnly="false">
      <xsd:simpleType>
        <xsd:restriction base="dms:Text"/>
      </xsd:simpleType>
    </xsd:element>
    <xsd:element name="Markets" ma:index="90" nillable="true" ma:displayName="Markets" ma:default="" ma:description="Leave blank to show in all markets" ma:list="{2FBD1B11-2ACE-4FDC-B5A3-635D4ADF6F1B}" ma:internalName="Markets" ma:readOnly="false" ma:showField="MarketNa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Milestone" ma:index="91" nillable="true" ma:displayName="Milestone" ma:default="" ma:internalName="Milestone" ma:readOnly="false">
      <xsd:simpleType>
        <xsd:restriction base="dms:Unknown"/>
      </xsd:simpleType>
    </xsd:element>
    <xsd:element name="TPNamespace" ma:index="94" nillable="true" ma:displayName="Namespace" ma:default="" ma:internalName="TPNamespace">
      <xsd:simpleType>
        <xsd:restriction base="dms:Text"/>
      </xsd:simpleType>
    </xsd:element>
    <xsd:element name="NumericId" ma:index="95" nillable="true" ma:displayName="Numeric ID" ma:default="" ma:indexed="true" ma:internalName="NumericId" ma:readOnly="false">
      <xsd:simpleType>
        <xsd:restriction base="dms:Number"/>
      </xsd:simpleType>
    </xsd:element>
    <xsd:element name="NumOfRatingsLookup" ma:index="96" nillable="true" ma:displayName="NumOfRatings" ma:default="" ma:list="{9E343742-310B-4684-A24C-1D137CB4B230}" ma:internalName="NumOfRatingsLookup" ma:readOnly="true" ma:showField="NumOfRating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OOCacheId" ma:index="97" nillable="true" ma:displayName="OOCacheId" ma:internalName="OOCacheId" ma:readOnly="false">
      <xsd:simpleType>
        <xsd:restriction base="dms:Text"/>
      </xsd:simpleType>
    </xsd:element>
    <xsd:element name="OpenTemplate" ma:index="98" nillable="true" ma:displayName="Open Template" ma:default="true" ma:internalName="OpenTemplate">
      <xsd:simpleType>
        <xsd:restriction base="dms:Boolean"/>
      </xsd:simpleType>
    </xsd:element>
    <xsd:element name="OriginAsset" ma:index="99" nillable="true" ma:displayName="Origin Asset" ma:default="" ma:internalName="OriginAsset" ma:readOnly="false">
      <xsd:simpleType>
        <xsd:restriction base="dms:Text"/>
      </xsd:simpleType>
    </xsd:element>
    <xsd:element name="OriginalRelease" ma:index="100" nillable="true" ma:displayName="Original Release" ma:default="15" ma:internalName="OriginalRelease" ma:readOnly="false">
      <xsd:simpleType>
        <xsd:restriction base="dms:Choice">
          <xsd:enumeration value="14"/>
          <xsd:enumeration value="15"/>
          <xsd:enumeration value="16"/>
        </xsd:restriction>
      </xsd:simpleType>
    </xsd:element>
    <xsd:element name="OriginalSourceMarket" ma:index="101" nillable="true" ma:displayName="Original Source Market Group" ma:default="" ma:internalName="OriginalSourceMarket" ma:readOnly="false">
      <xsd:simpleType>
        <xsd:restriction base="dms:Text"/>
      </xsd:simpleType>
    </xsd:element>
    <xsd:element name="OutputCachingOn" ma:index="102" nillable="true" ma:displayName="Output Caching" ma:default="true" ma:hidden="true" ma:internalName="OutputCachingOn" ma:readOnly="false">
      <xsd:simpleType>
        <xsd:restriction base="dms:Boolean"/>
      </xsd:simpleType>
    </xsd:element>
    <xsd:element name="ParentAssetId" ma:index="103" nillable="true" ma:displayName="Parent Asset Id" ma:default="" ma:internalName="ParentAssetId" ma:readOnly="false">
      <xsd:simpleType>
        <xsd:restriction base="dms:Text"/>
      </xsd:simpleType>
    </xsd:element>
    <xsd:element name="PlannedPubDate" ma:index="104" nillable="true" ma:displayName="Planned Publish Date" ma:default="" ma:indexed="true" ma:internalName="PlannedPubDate" ma:readOnly="false">
      <xsd:simpleType>
        <xsd:restriction base="dms:DateTime"/>
      </xsd:simpleType>
    </xsd:element>
    <xsd:element name="PolicheckWords" ma:index="105" nillable="true" ma:displayName="Policheck Words" ma:default="" ma:internalName="PolicheckWords" ma:readOnly="false">
      <xsd:simpleType>
        <xsd:restriction base="dms:Text"/>
      </xsd:simpleType>
    </xsd:element>
    <xsd:element name="BusinessGroup" ma:index="106" nillable="true" ma:displayName="Product Division Owner" ma:default="" ma:internalName="BusinessGroup" ma:readOnly="false">
      <xsd:simpleType>
        <xsd:restriction base="dms:Unknown"/>
      </xsd:simpleType>
    </xsd:element>
    <xsd:element name="UAProjectedTotalWords" ma:index="107" nillable="true" ma:displayName="Projected Word Count" ma:default="" ma:internalName="UAProjectedTotalWords" ma:readOnly="false">
      <xsd:simpleType>
        <xsd:restriction base="dms:Unknown"/>
      </xsd:simpleType>
    </xsd:element>
    <xsd:element name="Provider" ma:index="108" nillable="true" ma:displayName="Provider" ma:default="" ma:internalName="Provider" ma:readOnly="false">
      <xsd:simpleType>
        <xsd:restriction base="dms:Unknown"/>
      </xsd:simpleType>
    </xsd:element>
    <xsd:element name="Providers" ma:index="109" nillable="true" ma:displayName="Providers" ma:default="" ma:internalName="Providers">
      <xsd:simpleType>
        <xsd:restriction base="dms:Unknown"/>
      </xsd:simpleType>
    </xsd:element>
    <xsd:element name="PublishStatusLookup" ma:index="110" nillable="true" ma:displayName="Publish Status" ma:default="" ma:list="{9E343742-310B-4684-A24C-1D137CB4B230}" ma:internalName="PublishStatusLookup" ma:readOnly="false" ma:showField="PublishStatu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PublishTargets" ma:index="111" nillable="true" ma:displayName="Publish Target" ma:default="OfficeOnlineVNext" ma:internalName="PublishTargets" ma:readOnly="false">
      <xsd:simpleType>
        <xsd:restriction base="dms:Unknown"/>
      </xsd:simpleType>
    </xsd:element>
    <xsd:element name="RecommendationsModifier" ma:index="112" nillable="true" ma:displayName="Recommendations Modifier" ma:default="" ma:internalName="RecommendationsModifier" ma:readOnly="false">
      <xsd:simpleType>
        <xsd:restriction base="dms:Number"/>
      </xsd:simpleType>
    </xsd:element>
    <xsd:element name="ArtSampleDocs" ma:index="113" nillable="true" ma:displayName="Sample Docs" ma:default="" ma:hidden="true" ma:internalName="ArtSampleDocs" ma:readOnly="false">
      <xsd:simpleType>
        <xsd:restriction base="dms:Text"/>
      </xsd:simpleType>
    </xsd:element>
    <xsd:element name="ScenarioTagsTaxHTField0" ma:index="115" nillable="true" ma:taxonomy="true" ma:internalName="ScenarioTagsTaxHTField0" ma:taxonomyFieldName="ScenarioTags" ma:displayName="Scenarios" ma:readOnly="false" ma:default="" ma:fieldId="{93aef74d-6c78-4815-8310-51477dceeccc}" ma:taxonomyMulti="true" ma:sspId="8f79753a-75d3-41f5-8ca3-40b843941b4f" ma:termSetId="4b7d5f16-e2f2-4fc0-bab3-6e8b931e57d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owIn" ma:index="117" nillable="true" ma:displayName="Show In" ma:default="Show everywhere" ma:internalName="ShowIn" ma:readOnly="false">
      <xsd:simpleType>
        <xsd:restriction base="dms:Choice">
          <xsd:enumeration value="Hide on web"/>
          <xsd:enumeration value="On Web no search"/>
          <xsd:enumeration value="Show everywhere"/>
          <xsd:enumeration value="Special use only"/>
        </xsd:restriction>
      </xsd:simpleType>
    </xsd:element>
    <xsd:element name="SourceTitle" ma:index="118" nillable="true" ma:displayName="Source Title" ma:default="" ma:indexed="true" ma:internalName="SourceTitle" ma:readOnly="false">
      <xsd:simpleType>
        <xsd:restriction base="dms:Text"/>
      </xsd:simpleType>
    </xsd:element>
    <xsd:element name="CSXSubmissionDate" ma:index="119" nillable="true" ma:displayName="Submission Date" ma:default="" ma:internalName="CSXSubmissionDate" ma:readOnly="false">
      <xsd:simpleType>
        <xsd:restriction base="dms:DateTime"/>
      </xsd:simpleType>
    </xsd:element>
    <xsd:element name="SubmitterId" ma:index="120" nillable="true" ma:displayName="Submitter ID" ma:default="" ma:internalName="SubmitterId" ma:readOnly="false">
      <xsd:simpleType>
        <xsd:restriction base="dms:Text"/>
      </xsd:simpleType>
    </xsd:element>
    <xsd:element name="TaxCatchAll" ma:index="121" nillable="true" ma:displayName="Taxonomy Catch All Column" ma:hidden="true" ma:list="{530f955b-6704-4601-bd83-f81d87f1e440}" ma:internalName="TaxCatchAll" ma:showField="CatchAllData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22" nillable="true" ma:displayName="Taxonomy Catch All Column1" ma:hidden="true" ma:list="{530f955b-6704-4601-bd83-f81d87f1e440}" ma:internalName="TaxCatchAllLabel" ma:readOnly="true" ma:showField="CatchAllDataLabel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emplateStatus" ma:index="123" nillable="true" ma:displayName="Template Status" ma:default="" ma:internalName="TemplateStatus">
      <xsd:simpleType>
        <xsd:restriction base="dms:Unknown"/>
      </xsd:simpleType>
    </xsd:element>
    <xsd:element name="TemplateTemplateType" ma:index="124" nillable="true" ma:displayName="Template Type" ma:default="" ma:internalName="TemplateTemplateType">
      <xsd:simpleType>
        <xsd:restriction base="dms:Unknown"/>
      </xsd:simpleType>
    </xsd:element>
    <xsd:element name="ThumbnailAssetId" ma:index="125" nillable="true" ma:displayName="Thumbnail Image Asset" ma:default="" ma:internalName="ThumbnailAssetId" ma:readOnly="false">
      <xsd:simpleType>
        <xsd:restriction base="dms:Text"/>
      </xsd:simpleType>
    </xsd:element>
    <xsd:element name="TimesCloned" ma:index="126" nillable="true" ma:displayName="Times Cloned" ma:default="" ma:internalName="TimesCloned" ma:readOnly="false">
      <xsd:simpleType>
        <xsd:restriction base="dms:Number"/>
      </xsd:simpleType>
    </xsd:element>
    <xsd:element name="TrustLevel" ma:index="128" nillable="true" ma:displayName="Trust Level" ma:default="1 Microsoft Managed Content" ma:internalName="TrustLevel" ma:readOnly="false">
      <xsd:simpleType>
        <xsd:restriction base="dms:Unknown"/>
      </xsd:simpleType>
    </xsd:element>
    <xsd:element name="UALocComments" ma:index="129" nillable="true" ma:displayName="UA Loc Comments" ma:default="" ma:internalName="UALocComments" ma:readOnly="false">
      <xsd:simpleType>
        <xsd:restriction base="dms:Note"/>
      </xsd:simpleType>
    </xsd:element>
    <xsd:element name="UALocRecommendation" ma:index="130" nillable="true" ma:displayName="UA Loc Recommendation" ma:default="Localize" ma:internalName="UALocRecommendation" ma:readOnly="false">
      <xsd:simpleType>
        <xsd:restriction base="dms:Choice">
          <xsd:enumeration value="Localize"/>
          <xsd:enumeration value="Never Localize"/>
          <xsd:enumeration value="Priority Localize"/>
        </xsd:restriction>
      </xsd:simpleType>
    </xsd:element>
    <xsd:element name="UANotes" ma:index="131" nillable="true" ma:displayName="UA Notes" ma:default="" ma:internalName="UANotes" ma:readOnly="false">
      <xsd:simpleType>
        <xsd:restriction base="dms:Note"/>
      </xsd:simpleType>
    </xsd:element>
    <xsd:element name="TPAppVersion" ma:index="132" nillable="true" ma:displayName="Version" ma:default="" ma:internalName="TPAppVersion">
      <xsd:simpleType>
        <xsd:restriction base="dms:Text"/>
      </xsd:simpleType>
    </xsd:element>
    <xsd:element name="VoteCount" ma:index="133" nillable="true" ma:displayName="Vote Count" ma:default="" ma:internalName="VoteCount" ma:readOnly="fals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2" ma:displayName="Content Type"/>
        <xsd:element ref="dc:title" minOccurs="0" maxOccurs="1" ma:index="127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FBDB1CC-CEFB-4E46-8174-1F0AA0D30B24}">
  <ds:schemaRefs>
    <ds:schemaRef ds:uri="http://schemas.microsoft.com/office/2006/metadata/properties"/>
    <ds:schemaRef ds:uri="http://schemas.microsoft.com/office/infopath/2007/PartnerControls"/>
    <ds:schemaRef ds:uri="4873beb7-5857-4685-be1f-d57550cc96cc"/>
  </ds:schemaRefs>
</ds:datastoreItem>
</file>

<file path=customXml/itemProps2.xml><?xml version="1.0" encoding="utf-8"?>
<ds:datastoreItem xmlns:ds="http://schemas.openxmlformats.org/officeDocument/2006/customXml" ds:itemID="{4B3A7E92-E05A-4924-9E8A-9F6659E5855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873beb7-5857-4685-be1f-d57550cc96c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C01C3C56-10DB-49F7-B061-44D8728D078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8BC6525E-5F57-4446-8151-C105FE40DD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Single spaced (blank)</Template>
  <TotalTime>194</TotalTime>
  <Pages>12</Pages>
  <Words>431</Words>
  <Characters>2463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hieu pham</dc:creator>
  <cp:keywords/>
  <dc:description/>
  <cp:lastModifiedBy>hieu pham</cp:lastModifiedBy>
  <cp:revision>73</cp:revision>
  <dcterms:created xsi:type="dcterms:W3CDTF">2018-08-18T13:17:00Z</dcterms:created>
  <dcterms:modified xsi:type="dcterms:W3CDTF">2018-08-18T16:38:00Z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nternalTags">
    <vt:lpwstr/>
  </property>
  <property fmtid="{D5CDD505-2E9C-101B-9397-08002B2CF9AE}" pid="3" name="ContentTypeId">
    <vt:lpwstr>0x0101006EDDDB5EE6D98C44930B742096920B300400F5B6D36B3EF94B4E9A635CDF2A18F5B8</vt:lpwstr>
  </property>
  <property fmtid="{D5CDD505-2E9C-101B-9397-08002B2CF9AE}" pid="4" name="FeatureTags">
    <vt:lpwstr/>
  </property>
  <property fmtid="{D5CDD505-2E9C-101B-9397-08002B2CF9AE}" pid="5" name="LocalizationTags">
    <vt:lpwstr/>
  </property>
  <property fmtid="{D5CDD505-2E9C-101B-9397-08002B2CF9AE}" pid="6" name="CampaignTags">
    <vt:lpwstr/>
  </property>
  <property fmtid="{D5CDD505-2E9C-101B-9397-08002B2CF9AE}" pid="7" name="ScenarioTags">
    <vt:lpwstr/>
  </property>
</Properties>
</file>